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F08D2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Universal Data Core — Daily Loop Example</w:t>
      </w:r>
    </w:p>
    <w:p w14:paraId="33B2476E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Purpose</w:t>
      </w:r>
    </w:p>
    <w:p w14:paraId="596B0ED1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This document explains the day-by-day operating logic inside the Universal Data Core using simple retail examples. The goal is to make the concept easy to understand for a junior engineering team.</w:t>
      </w:r>
    </w:p>
    <w:p w14:paraId="7B24492E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We will use:</w:t>
      </w:r>
    </w:p>
    <w:p w14:paraId="3A186113" w14:textId="77777777" w:rsidR="00E54349" w:rsidRPr="00E54349" w:rsidRDefault="00E54349" w:rsidP="00E54349">
      <w:pPr>
        <w:numPr>
          <w:ilvl w:val="0"/>
          <w:numId w:val="2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one </w:t>
      </w:r>
      <w:r w:rsidRPr="00E54349">
        <w:rPr>
          <w:rFonts w:ascii="Calibri" w:hAnsi="Calibri" w:cs="Calibri"/>
          <w:b/>
          <w:bCs/>
          <w:lang w:bidi="en-GB"/>
        </w:rPr>
        <w:t>high-velocity consumable</w:t>
      </w:r>
      <w:r w:rsidRPr="00E54349">
        <w:rPr>
          <w:rFonts w:ascii="Calibri" w:hAnsi="Calibri" w:cs="Calibri"/>
          <w:lang w:bidi="en-GB"/>
        </w:rPr>
        <w:t xml:space="preserve"> example: potato chips</w:t>
      </w:r>
    </w:p>
    <w:p w14:paraId="5450D704" w14:textId="77777777" w:rsidR="00E54349" w:rsidRPr="00E54349" w:rsidRDefault="00E54349" w:rsidP="00E54349">
      <w:pPr>
        <w:numPr>
          <w:ilvl w:val="0"/>
          <w:numId w:val="2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one </w:t>
      </w:r>
      <w:r w:rsidRPr="00E54349">
        <w:rPr>
          <w:rFonts w:ascii="Calibri" w:hAnsi="Calibri" w:cs="Calibri"/>
          <w:b/>
          <w:bCs/>
          <w:lang w:bidi="en-GB"/>
        </w:rPr>
        <w:t>fashion allocation</w:t>
      </w:r>
      <w:r w:rsidRPr="00E54349">
        <w:rPr>
          <w:rFonts w:ascii="Calibri" w:hAnsi="Calibri" w:cs="Calibri"/>
          <w:lang w:bidi="en-GB"/>
        </w:rPr>
        <w:t xml:space="preserve"> example: blue jeans</w:t>
      </w:r>
    </w:p>
    <w:p w14:paraId="3C558860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Together, they show that the same Universal Data Core can represent very different retail behaviors.</w:t>
      </w:r>
    </w:p>
    <w:p w14:paraId="385D8F23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This document includes:</w:t>
      </w:r>
    </w:p>
    <w:p w14:paraId="7848F765" w14:textId="77777777" w:rsidR="00E54349" w:rsidRPr="00E54349" w:rsidRDefault="00E54349" w:rsidP="00E54349">
      <w:pPr>
        <w:numPr>
          <w:ilvl w:val="0"/>
          <w:numId w:val="30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a normal demand pattern</w:t>
      </w:r>
    </w:p>
    <w:p w14:paraId="2247DB0C" w14:textId="77777777" w:rsidR="00E54349" w:rsidRPr="00E54349" w:rsidRDefault="00E54349" w:rsidP="00E54349">
      <w:pPr>
        <w:numPr>
          <w:ilvl w:val="0"/>
          <w:numId w:val="30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a promotion that creates a demand spike</w:t>
      </w:r>
    </w:p>
    <w:p w14:paraId="39AB30DA" w14:textId="77777777" w:rsidR="00E54349" w:rsidRPr="00E54349" w:rsidRDefault="00E54349" w:rsidP="00E54349">
      <w:pPr>
        <w:numPr>
          <w:ilvl w:val="0"/>
          <w:numId w:val="30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a later supply shortage</w:t>
      </w:r>
    </w:p>
    <w:p w14:paraId="777DFEB2" w14:textId="77777777" w:rsidR="00E54349" w:rsidRPr="00E54349" w:rsidRDefault="00E54349" w:rsidP="00E54349">
      <w:pPr>
        <w:numPr>
          <w:ilvl w:val="0"/>
          <w:numId w:val="30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stockout behavior</w:t>
      </w:r>
    </w:p>
    <w:p w14:paraId="37A0FB42" w14:textId="77777777" w:rsidR="00E54349" w:rsidRPr="00E54349" w:rsidRDefault="00E54349" w:rsidP="00E54349">
      <w:pPr>
        <w:numPr>
          <w:ilvl w:val="0"/>
          <w:numId w:val="30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a second category with different planning logic</w:t>
      </w:r>
    </w:p>
    <w:p w14:paraId="35D3F1E9" w14:textId="77777777" w:rsidR="00E54349" w:rsidRPr="00E54349" w:rsidRDefault="00E54349" w:rsidP="00E54349">
      <w:pPr>
        <w:numPr>
          <w:ilvl w:val="0"/>
          <w:numId w:val="30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a simple timeline view to make the daily loop easier to see</w:t>
      </w:r>
    </w:p>
    <w:p w14:paraId="1EF456CE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pict w14:anchorId="5B2AE97B">
          <v:rect id="_x0000_i1187" style="width:0;height:1.5pt" o:hralign="center" o:hrstd="t" o:hr="t" fillcolor="#a0a0a0" stroked="f"/>
        </w:pict>
      </w:r>
    </w:p>
    <w:p w14:paraId="1EB2EA8A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Part 1 — Potato Chips Example</w:t>
      </w:r>
    </w:p>
    <w:p w14:paraId="50DC7178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Scenario Setup</w:t>
      </w:r>
    </w:p>
    <w:p w14:paraId="33F9F16B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Item:</w:t>
      </w:r>
      <w:r w:rsidRPr="00E54349">
        <w:rPr>
          <w:rFonts w:ascii="Calibri" w:hAnsi="Calibri" w:cs="Calibri"/>
          <w:lang w:bidi="en-GB"/>
        </w:rPr>
        <w:t xml:space="preserve"> Classic Potato Chips 8oz</w:t>
      </w:r>
      <w:r w:rsidRPr="00E54349">
        <w:rPr>
          <w:rFonts w:ascii="Calibri" w:hAnsi="Calibri" w:cs="Calibri"/>
          <w:lang w:bidi="en-GB"/>
        </w:rPr>
        <w:br/>
      </w:r>
      <w:r w:rsidRPr="00E54349">
        <w:rPr>
          <w:rFonts w:ascii="Calibri" w:hAnsi="Calibri" w:cs="Calibri"/>
          <w:b/>
          <w:bCs/>
          <w:lang w:bidi="en-GB"/>
        </w:rPr>
        <w:t>Store:</w:t>
      </w:r>
      <w:r w:rsidRPr="00E54349">
        <w:rPr>
          <w:rFonts w:ascii="Calibri" w:hAnsi="Calibri" w:cs="Calibri"/>
          <w:lang w:bidi="en-GB"/>
        </w:rPr>
        <w:t xml:space="preserve"> Store 101</w:t>
      </w:r>
      <w:r w:rsidRPr="00E54349">
        <w:rPr>
          <w:rFonts w:ascii="Calibri" w:hAnsi="Calibri" w:cs="Calibri"/>
          <w:lang w:bidi="en-GB"/>
        </w:rPr>
        <w:br/>
      </w:r>
      <w:r w:rsidRPr="00E54349">
        <w:rPr>
          <w:rFonts w:ascii="Calibri" w:hAnsi="Calibri" w:cs="Calibri"/>
          <w:b/>
          <w:bCs/>
          <w:lang w:bidi="en-GB"/>
        </w:rPr>
        <w:t>Distribution Center:</w:t>
      </w:r>
      <w:r w:rsidRPr="00E54349">
        <w:rPr>
          <w:rFonts w:ascii="Calibri" w:hAnsi="Calibri" w:cs="Calibri"/>
          <w:lang w:bidi="en-GB"/>
        </w:rPr>
        <w:t xml:space="preserve"> DC East</w:t>
      </w:r>
    </w:p>
    <w:p w14:paraId="16AF7422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Starting conditions</w:t>
      </w:r>
    </w:p>
    <w:p w14:paraId="64070328" w14:textId="77777777" w:rsidR="00E54349" w:rsidRPr="00E54349" w:rsidRDefault="00E54349" w:rsidP="00E54349">
      <w:pPr>
        <w:numPr>
          <w:ilvl w:val="0"/>
          <w:numId w:val="31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Starting store inventory: </w:t>
      </w:r>
      <w:r w:rsidRPr="00E54349">
        <w:rPr>
          <w:rFonts w:ascii="Calibri" w:hAnsi="Calibri" w:cs="Calibri"/>
          <w:b/>
          <w:bCs/>
          <w:lang w:bidi="en-GB"/>
        </w:rPr>
        <w:t>100 units</w:t>
      </w:r>
    </w:p>
    <w:p w14:paraId="7C110851" w14:textId="77777777" w:rsidR="00E54349" w:rsidRPr="00E54349" w:rsidRDefault="00E54349" w:rsidP="00E54349">
      <w:pPr>
        <w:numPr>
          <w:ilvl w:val="0"/>
          <w:numId w:val="31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lastRenderedPageBreak/>
        <w:t xml:space="preserve">Starting DC inventory: </w:t>
      </w:r>
      <w:r w:rsidRPr="00E54349">
        <w:rPr>
          <w:rFonts w:ascii="Calibri" w:hAnsi="Calibri" w:cs="Calibri"/>
          <w:b/>
          <w:bCs/>
          <w:lang w:bidi="en-GB"/>
        </w:rPr>
        <w:t>500 units</w:t>
      </w:r>
    </w:p>
    <w:p w14:paraId="3479161E" w14:textId="77777777" w:rsidR="00E54349" w:rsidRPr="00E54349" w:rsidRDefault="00E54349" w:rsidP="00E54349">
      <w:pPr>
        <w:numPr>
          <w:ilvl w:val="0"/>
          <w:numId w:val="31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Replenishment lead time from DC to store: </w:t>
      </w:r>
      <w:r w:rsidRPr="00E54349">
        <w:rPr>
          <w:rFonts w:ascii="Calibri" w:hAnsi="Calibri" w:cs="Calibri"/>
          <w:b/>
          <w:bCs/>
          <w:lang w:bidi="en-GB"/>
        </w:rPr>
        <w:t>1 day</w:t>
      </w:r>
    </w:p>
    <w:p w14:paraId="24525F22" w14:textId="77777777" w:rsidR="00E54349" w:rsidRPr="00E54349" w:rsidRDefault="00E54349" w:rsidP="00E54349">
      <w:pPr>
        <w:numPr>
          <w:ilvl w:val="0"/>
          <w:numId w:val="31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Base daily demand: </w:t>
      </w:r>
      <w:r w:rsidRPr="00E54349">
        <w:rPr>
          <w:rFonts w:ascii="Calibri" w:hAnsi="Calibri" w:cs="Calibri"/>
          <w:b/>
          <w:bCs/>
          <w:lang w:bidi="en-GB"/>
        </w:rPr>
        <w:t>30 units/day</w:t>
      </w:r>
    </w:p>
    <w:p w14:paraId="071853DA" w14:textId="77777777" w:rsidR="00E54349" w:rsidRPr="00E54349" w:rsidRDefault="00E54349" w:rsidP="00E54349">
      <w:pPr>
        <w:numPr>
          <w:ilvl w:val="0"/>
          <w:numId w:val="31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Promotion starts on </w:t>
      </w:r>
      <w:r w:rsidRPr="00E54349">
        <w:rPr>
          <w:rFonts w:ascii="Calibri" w:hAnsi="Calibri" w:cs="Calibri"/>
          <w:b/>
          <w:bCs/>
          <w:lang w:bidi="en-GB"/>
        </w:rPr>
        <w:t>Day 3</w:t>
      </w:r>
    </w:p>
    <w:p w14:paraId="4B558406" w14:textId="77777777" w:rsidR="00E54349" w:rsidRPr="00E54349" w:rsidRDefault="00E54349" w:rsidP="00E54349">
      <w:pPr>
        <w:numPr>
          <w:ilvl w:val="0"/>
          <w:numId w:val="31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Promotion lifts demand to </w:t>
      </w:r>
      <w:r w:rsidRPr="00E54349">
        <w:rPr>
          <w:rFonts w:ascii="Calibri" w:hAnsi="Calibri" w:cs="Calibri"/>
          <w:b/>
          <w:bCs/>
          <w:lang w:bidi="en-GB"/>
        </w:rPr>
        <w:t>60 units/day</w:t>
      </w:r>
    </w:p>
    <w:p w14:paraId="2AB6AC01" w14:textId="77777777" w:rsidR="00E54349" w:rsidRPr="00E54349" w:rsidRDefault="00E54349" w:rsidP="00E54349">
      <w:pPr>
        <w:numPr>
          <w:ilvl w:val="0"/>
          <w:numId w:val="31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DC supply shortage begins to affect shipments on </w:t>
      </w:r>
      <w:r w:rsidRPr="00E54349">
        <w:rPr>
          <w:rFonts w:ascii="Calibri" w:hAnsi="Calibri" w:cs="Calibri"/>
          <w:b/>
          <w:bCs/>
          <w:lang w:bidi="en-GB"/>
        </w:rPr>
        <w:t>Day 5</w:t>
      </w:r>
    </w:p>
    <w:p w14:paraId="3CF16354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Why this example is useful</w:t>
      </w:r>
    </w:p>
    <w:p w14:paraId="137C5380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This example shows the core Universal Data Core loop:</w:t>
      </w:r>
    </w:p>
    <w:p w14:paraId="239C2201" w14:textId="77777777" w:rsidR="00E54349" w:rsidRPr="00E54349" w:rsidRDefault="00E54349" w:rsidP="00E54349">
      <w:pPr>
        <w:numPr>
          <w:ilvl w:val="0"/>
          <w:numId w:val="32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Demand </w:t>
      </w:r>
      <w:proofErr w:type="gramStart"/>
      <w:r w:rsidRPr="00E54349">
        <w:rPr>
          <w:rFonts w:ascii="Calibri" w:hAnsi="Calibri" w:cs="Calibri"/>
          <w:lang w:bidi="en-GB"/>
        </w:rPr>
        <w:t>happens</w:t>
      </w:r>
      <w:proofErr w:type="gramEnd"/>
    </w:p>
    <w:p w14:paraId="37D1454C" w14:textId="77777777" w:rsidR="00E54349" w:rsidRPr="00E54349" w:rsidRDefault="00E54349" w:rsidP="00E54349">
      <w:pPr>
        <w:numPr>
          <w:ilvl w:val="0"/>
          <w:numId w:val="32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Sales occur if stock is available</w:t>
      </w:r>
    </w:p>
    <w:p w14:paraId="725C52A4" w14:textId="77777777" w:rsidR="00E54349" w:rsidRPr="00E54349" w:rsidRDefault="00E54349" w:rsidP="00E54349">
      <w:pPr>
        <w:numPr>
          <w:ilvl w:val="0"/>
          <w:numId w:val="32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Inventory is updated</w:t>
      </w:r>
    </w:p>
    <w:p w14:paraId="5ADB5C35" w14:textId="77777777" w:rsidR="00E54349" w:rsidRPr="00E54349" w:rsidRDefault="00E54349" w:rsidP="00E54349">
      <w:pPr>
        <w:numPr>
          <w:ilvl w:val="0"/>
          <w:numId w:val="32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Replenishment is triggered</w:t>
      </w:r>
    </w:p>
    <w:p w14:paraId="2C6D3632" w14:textId="77777777" w:rsidR="00E54349" w:rsidRPr="00E54349" w:rsidRDefault="00E54349" w:rsidP="00E54349">
      <w:pPr>
        <w:numPr>
          <w:ilvl w:val="0"/>
          <w:numId w:val="32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The next day reflects the new state</w:t>
      </w:r>
    </w:p>
    <w:p w14:paraId="74C4E6F1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It also shows why realistic retail behavior matters. A demand spike alone is manageable if supply keeps up. A supply shortage after the spike is what creates a more meaningful stress case.</w:t>
      </w:r>
    </w:p>
    <w:p w14:paraId="40DC9008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pict w14:anchorId="184BED00">
          <v:rect id="_x0000_i1188" style="width:0;height:1.5pt" o:hralign="center" o:hrstd="t" o:hr="t" fillcolor="#a0a0a0" stroked="f"/>
        </w:pict>
      </w:r>
    </w:p>
    <w:p w14:paraId="688E4CB5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Day-by-Day Logic</w:t>
      </w:r>
    </w:p>
    <w:p w14:paraId="3621B8BC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1 — Normal day</w:t>
      </w:r>
    </w:p>
    <w:p w14:paraId="46B8DD3D" w14:textId="77777777" w:rsidR="00E54349" w:rsidRPr="00E54349" w:rsidRDefault="00E54349" w:rsidP="00E54349">
      <w:pPr>
        <w:numPr>
          <w:ilvl w:val="0"/>
          <w:numId w:val="33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Customer demand = </w:t>
      </w:r>
      <w:r w:rsidRPr="00E54349">
        <w:rPr>
          <w:rFonts w:ascii="Calibri" w:hAnsi="Calibri" w:cs="Calibri"/>
          <w:b/>
          <w:bCs/>
          <w:lang w:bidi="en-GB"/>
        </w:rPr>
        <w:t>30</w:t>
      </w:r>
    </w:p>
    <w:p w14:paraId="3D0C37F0" w14:textId="77777777" w:rsidR="00E54349" w:rsidRPr="00E54349" w:rsidRDefault="00E54349" w:rsidP="00E54349">
      <w:pPr>
        <w:numPr>
          <w:ilvl w:val="0"/>
          <w:numId w:val="33"/>
        </w:numPr>
        <w:ind w:right="-64"/>
        <w:rPr>
          <w:rFonts w:ascii="Calibri" w:hAnsi="Calibri" w:cs="Calibri"/>
          <w:lang w:bidi="en-GB"/>
        </w:rPr>
      </w:pPr>
      <w:proofErr w:type="gramStart"/>
      <w:r w:rsidRPr="00E54349">
        <w:rPr>
          <w:rFonts w:ascii="Calibri" w:hAnsi="Calibri" w:cs="Calibri"/>
          <w:lang w:bidi="en-GB"/>
        </w:rPr>
        <w:t>Store</w:t>
      </w:r>
      <w:proofErr w:type="gramEnd"/>
      <w:r w:rsidRPr="00E54349">
        <w:rPr>
          <w:rFonts w:ascii="Calibri" w:hAnsi="Calibri" w:cs="Calibri"/>
          <w:lang w:bidi="en-GB"/>
        </w:rPr>
        <w:t xml:space="preserve"> has enough inventory, so sales = </w:t>
      </w:r>
      <w:r w:rsidRPr="00E54349">
        <w:rPr>
          <w:rFonts w:ascii="Calibri" w:hAnsi="Calibri" w:cs="Calibri"/>
          <w:b/>
          <w:bCs/>
          <w:lang w:bidi="en-GB"/>
        </w:rPr>
        <w:t>30</w:t>
      </w:r>
    </w:p>
    <w:p w14:paraId="18CAD6AB" w14:textId="77777777" w:rsidR="00E54349" w:rsidRPr="00E54349" w:rsidRDefault="00E54349" w:rsidP="00E54349">
      <w:pPr>
        <w:numPr>
          <w:ilvl w:val="0"/>
          <w:numId w:val="33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Store ending inventory = </w:t>
      </w:r>
      <w:r w:rsidRPr="00E54349">
        <w:rPr>
          <w:rFonts w:ascii="Calibri" w:hAnsi="Calibri" w:cs="Calibri"/>
          <w:b/>
          <w:bCs/>
          <w:lang w:bidi="en-GB"/>
        </w:rPr>
        <w:t>70</w:t>
      </w:r>
    </w:p>
    <w:p w14:paraId="389A27DA" w14:textId="77777777" w:rsidR="00E54349" w:rsidRPr="00E54349" w:rsidRDefault="00E54349" w:rsidP="00E54349">
      <w:pPr>
        <w:numPr>
          <w:ilvl w:val="0"/>
          <w:numId w:val="33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Replenishment order sent to DC = </w:t>
      </w:r>
      <w:r w:rsidRPr="00E54349">
        <w:rPr>
          <w:rFonts w:ascii="Calibri" w:hAnsi="Calibri" w:cs="Calibri"/>
          <w:b/>
          <w:bCs/>
          <w:lang w:bidi="en-GB"/>
        </w:rPr>
        <w:t>30</w:t>
      </w:r>
    </w:p>
    <w:p w14:paraId="0CF7A5D9" w14:textId="77777777" w:rsidR="00E54349" w:rsidRPr="00E54349" w:rsidRDefault="00E54349" w:rsidP="00E54349">
      <w:pPr>
        <w:numPr>
          <w:ilvl w:val="0"/>
          <w:numId w:val="33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lastRenderedPageBreak/>
        <w:t xml:space="preserve">No receipt arrives yet because </w:t>
      </w:r>
      <w:proofErr w:type="gramStart"/>
      <w:r w:rsidRPr="00E54349">
        <w:rPr>
          <w:rFonts w:ascii="Calibri" w:hAnsi="Calibri" w:cs="Calibri"/>
          <w:lang w:bidi="en-GB"/>
        </w:rPr>
        <w:t>lead</w:t>
      </w:r>
      <w:proofErr w:type="gramEnd"/>
      <w:r w:rsidRPr="00E54349">
        <w:rPr>
          <w:rFonts w:ascii="Calibri" w:hAnsi="Calibri" w:cs="Calibri"/>
          <w:lang w:bidi="en-GB"/>
        </w:rPr>
        <w:t xml:space="preserve"> time is 1 day</w:t>
      </w:r>
    </w:p>
    <w:p w14:paraId="13A22C88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 xml:space="preserve">Day 2 — Normal </w:t>
      </w:r>
      <w:proofErr w:type="gramStart"/>
      <w:r w:rsidRPr="00E54349">
        <w:rPr>
          <w:rFonts w:ascii="Calibri" w:hAnsi="Calibri" w:cs="Calibri"/>
          <w:b/>
          <w:bCs/>
          <w:lang w:bidi="en-GB"/>
        </w:rPr>
        <w:t>day continues</w:t>
      </w:r>
      <w:proofErr w:type="gramEnd"/>
    </w:p>
    <w:p w14:paraId="4F9327CF" w14:textId="77777777" w:rsidR="00E54349" w:rsidRPr="00E54349" w:rsidRDefault="00E54349" w:rsidP="00E54349">
      <w:pPr>
        <w:numPr>
          <w:ilvl w:val="0"/>
          <w:numId w:val="34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Customer demand = </w:t>
      </w:r>
      <w:r w:rsidRPr="00E54349">
        <w:rPr>
          <w:rFonts w:ascii="Calibri" w:hAnsi="Calibri" w:cs="Calibri"/>
          <w:b/>
          <w:bCs/>
          <w:lang w:bidi="en-GB"/>
        </w:rPr>
        <w:t>30</w:t>
      </w:r>
    </w:p>
    <w:p w14:paraId="5B6B1833" w14:textId="77777777" w:rsidR="00E54349" w:rsidRPr="00E54349" w:rsidRDefault="00E54349" w:rsidP="00E54349">
      <w:pPr>
        <w:numPr>
          <w:ilvl w:val="0"/>
          <w:numId w:val="34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Receipt from prior day arrives = </w:t>
      </w:r>
      <w:r w:rsidRPr="00E54349">
        <w:rPr>
          <w:rFonts w:ascii="Calibri" w:hAnsi="Calibri" w:cs="Calibri"/>
          <w:b/>
          <w:bCs/>
          <w:lang w:bidi="en-GB"/>
        </w:rPr>
        <w:t>30</w:t>
      </w:r>
    </w:p>
    <w:p w14:paraId="368C3ADD" w14:textId="77777777" w:rsidR="00E54349" w:rsidRPr="00E54349" w:rsidRDefault="00E54349" w:rsidP="00E54349">
      <w:pPr>
        <w:numPr>
          <w:ilvl w:val="0"/>
          <w:numId w:val="34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Available inventory before sales = </w:t>
      </w:r>
      <w:r w:rsidRPr="00E54349">
        <w:rPr>
          <w:rFonts w:ascii="Calibri" w:hAnsi="Calibri" w:cs="Calibri"/>
          <w:b/>
          <w:bCs/>
          <w:lang w:bidi="en-GB"/>
        </w:rPr>
        <w:t>100</w:t>
      </w:r>
    </w:p>
    <w:p w14:paraId="3CBAFE10" w14:textId="77777777" w:rsidR="00E54349" w:rsidRPr="00E54349" w:rsidRDefault="00E54349" w:rsidP="00E54349">
      <w:pPr>
        <w:numPr>
          <w:ilvl w:val="0"/>
          <w:numId w:val="34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Sales = </w:t>
      </w:r>
      <w:r w:rsidRPr="00E54349">
        <w:rPr>
          <w:rFonts w:ascii="Calibri" w:hAnsi="Calibri" w:cs="Calibri"/>
          <w:b/>
          <w:bCs/>
          <w:lang w:bidi="en-GB"/>
        </w:rPr>
        <w:t>30</w:t>
      </w:r>
    </w:p>
    <w:p w14:paraId="6CB1741E" w14:textId="77777777" w:rsidR="00E54349" w:rsidRPr="00E54349" w:rsidRDefault="00E54349" w:rsidP="00E54349">
      <w:pPr>
        <w:numPr>
          <w:ilvl w:val="0"/>
          <w:numId w:val="34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Store ending inventory = </w:t>
      </w:r>
      <w:r w:rsidRPr="00E54349">
        <w:rPr>
          <w:rFonts w:ascii="Calibri" w:hAnsi="Calibri" w:cs="Calibri"/>
          <w:b/>
          <w:bCs/>
          <w:lang w:bidi="en-GB"/>
        </w:rPr>
        <w:t>70</w:t>
      </w:r>
    </w:p>
    <w:p w14:paraId="6EC08799" w14:textId="77777777" w:rsidR="00E54349" w:rsidRPr="00E54349" w:rsidRDefault="00E54349" w:rsidP="00E54349">
      <w:pPr>
        <w:numPr>
          <w:ilvl w:val="0"/>
          <w:numId w:val="34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Replenishment order sent to DC = </w:t>
      </w:r>
      <w:r w:rsidRPr="00E54349">
        <w:rPr>
          <w:rFonts w:ascii="Calibri" w:hAnsi="Calibri" w:cs="Calibri"/>
          <w:b/>
          <w:bCs/>
          <w:lang w:bidi="en-GB"/>
        </w:rPr>
        <w:t>30</w:t>
      </w:r>
    </w:p>
    <w:p w14:paraId="6B1EFD94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3 — Promotion begins</w:t>
      </w:r>
    </w:p>
    <w:p w14:paraId="1EF3007E" w14:textId="77777777" w:rsidR="00E54349" w:rsidRPr="00E54349" w:rsidRDefault="00E54349" w:rsidP="00E54349">
      <w:pPr>
        <w:numPr>
          <w:ilvl w:val="0"/>
          <w:numId w:val="35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Customer demand increases to </w:t>
      </w:r>
      <w:r w:rsidRPr="00E54349">
        <w:rPr>
          <w:rFonts w:ascii="Calibri" w:hAnsi="Calibri" w:cs="Calibri"/>
          <w:b/>
          <w:bCs/>
          <w:lang w:bidi="en-GB"/>
        </w:rPr>
        <w:t>60</w:t>
      </w:r>
    </w:p>
    <w:p w14:paraId="6B66A0A3" w14:textId="77777777" w:rsidR="00E54349" w:rsidRPr="00E54349" w:rsidRDefault="00E54349" w:rsidP="00E54349">
      <w:pPr>
        <w:numPr>
          <w:ilvl w:val="0"/>
          <w:numId w:val="35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Receipt from prior day arrives = </w:t>
      </w:r>
      <w:r w:rsidRPr="00E54349">
        <w:rPr>
          <w:rFonts w:ascii="Calibri" w:hAnsi="Calibri" w:cs="Calibri"/>
          <w:b/>
          <w:bCs/>
          <w:lang w:bidi="en-GB"/>
        </w:rPr>
        <w:t>30</w:t>
      </w:r>
    </w:p>
    <w:p w14:paraId="5B2D7643" w14:textId="77777777" w:rsidR="00E54349" w:rsidRPr="00E54349" w:rsidRDefault="00E54349" w:rsidP="00E54349">
      <w:pPr>
        <w:numPr>
          <w:ilvl w:val="0"/>
          <w:numId w:val="35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Available inventory before sales = </w:t>
      </w:r>
      <w:r w:rsidRPr="00E54349">
        <w:rPr>
          <w:rFonts w:ascii="Calibri" w:hAnsi="Calibri" w:cs="Calibri"/>
          <w:b/>
          <w:bCs/>
          <w:lang w:bidi="en-GB"/>
        </w:rPr>
        <w:t>100</w:t>
      </w:r>
    </w:p>
    <w:p w14:paraId="7A1EDBA7" w14:textId="77777777" w:rsidR="00E54349" w:rsidRPr="00E54349" w:rsidRDefault="00E54349" w:rsidP="00E54349">
      <w:pPr>
        <w:numPr>
          <w:ilvl w:val="0"/>
          <w:numId w:val="35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Sales = </w:t>
      </w:r>
      <w:r w:rsidRPr="00E54349">
        <w:rPr>
          <w:rFonts w:ascii="Calibri" w:hAnsi="Calibri" w:cs="Calibri"/>
          <w:b/>
          <w:bCs/>
          <w:lang w:bidi="en-GB"/>
        </w:rPr>
        <w:t>60</w:t>
      </w:r>
    </w:p>
    <w:p w14:paraId="0CDD846A" w14:textId="77777777" w:rsidR="00E54349" w:rsidRPr="00E54349" w:rsidRDefault="00E54349" w:rsidP="00E54349">
      <w:pPr>
        <w:numPr>
          <w:ilvl w:val="0"/>
          <w:numId w:val="35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Store ending inventory = </w:t>
      </w:r>
      <w:r w:rsidRPr="00E54349">
        <w:rPr>
          <w:rFonts w:ascii="Calibri" w:hAnsi="Calibri" w:cs="Calibri"/>
          <w:b/>
          <w:bCs/>
          <w:lang w:bidi="en-GB"/>
        </w:rPr>
        <w:t>40</w:t>
      </w:r>
    </w:p>
    <w:p w14:paraId="292D9BF8" w14:textId="77777777" w:rsidR="00E54349" w:rsidRPr="00E54349" w:rsidRDefault="00E54349" w:rsidP="00E54349">
      <w:pPr>
        <w:numPr>
          <w:ilvl w:val="0"/>
          <w:numId w:val="35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Replenishment order sent to DC = </w:t>
      </w:r>
      <w:r w:rsidRPr="00E54349">
        <w:rPr>
          <w:rFonts w:ascii="Calibri" w:hAnsi="Calibri" w:cs="Calibri"/>
          <w:b/>
          <w:bCs/>
          <w:lang w:bidi="en-GB"/>
        </w:rPr>
        <w:t>60</w:t>
      </w:r>
    </w:p>
    <w:p w14:paraId="55C53B2E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4 — Promo continues</w:t>
      </w:r>
    </w:p>
    <w:p w14:paraId="0A7C357F" w14:textId="77777777" w:rsidR="00E54349" w:rsidRPr="00E54349" w:rsidRDefault="00E54349" w:rsidP="00E54349">
      <w:pPr>
        <w:numPr>
          <w:ilvl w:val="0"/>
          <w:numId w:val="36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Customer demand = </w:t>
      </w:r>
      <w:r w:rsidRPr="00E54349">
        <w:rPr>
          <w:rFonts w:ascii="Calibri" w:hAnsi="Calibri" w:cs="Calibri"/>
          <w:b/>
          <w:bCs/>
          <w:lang w:bidi="en-GB"/>
        </w:rPr>
        <w:t>60</w:t>
      </w:r>
    </w:p>
    <w:p w14:paraId="5A1CFE2F" w14:textId="77777777" w:rsidR="00E54349" w:rsidRPr="00E54349" w:rsidRDefault="00E54349" w:rsidP="00E54349">
      <w:pPr>
        <w:numPr>
          <w:ilvl w:val="0"/>
          <w:numId w:val="36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Receipt from prior day arrives = </w:t>
      </w:r>
      <w:r w:rsidRPr="00E54349">
        <w:rPr>
          <w:rFonts w:ascii="Calibri" w:hAnsi="Calibri" w:cs="Calibri"/>
          <w:b/>
          <w:bCs/>
          <w:lang w:bidi="en-GB"/>
        </w:rPr>
        <w:t>30</w:t>
      </w:r>
    </w:p>
    <w:p w14:paraId="255041FE" w14:textId="77777777" w:rsidR="00E54349" w:rsidRPr="00E54349" w:rsidRDefault="00E54349" w:rsidP="00E54349">
      <w:pPr>
        <w:numPr>
          <w:ilvl w:val="0"/>
          <w:numId w:val="36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Available inventory before sales = </w:t>
      </w:r>
      <w:r w:rsidRPr="00E54349">
        <w:rPr>
          <w:rFonts w:ascii="Calibri" w:hAnsi="Calibri" w:cs="Calibri"/>
          <w:b/>
          <w:bCs/>
          <w:lang w:bidi="en-GB"/>
        </w:rPr>
        <w:t>70</w:t>
      </w:r>
    </w:p>
    <w:p w14:paraId="13007CDA" w14:textId="77777777" w:rsidR="00E54349" w:rsidRPr="00E54349" w:rsidRDefault="00E54349" w:rsidP="00E54349">
      <w:pPr>
        <w:numPr>
          <w:ilvl w:val="0"/>
          <w:numId w:val="36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Sales = </w:t>
      </w:r>
      <w:r w:rsidRPr="00E54349">
        <w:rPr>
          <w:rFonts w:ascii="Calibri" w:hAnsi="Calibri" w:cs="Calibri"/>
          <w:b/>
          <w:bCs/>
          <w:lang w:bidi="en-GB"/>
        </w:rPr>
        <w:t>60</w:t>
      </w:r>
    </w:p>
    <w:p w14:paraId="14C266ED" w14:textId="77777777" w:rsidR="00E54349" w:rsidRPr="00E54349" w:rsidRDefault="00E54349" w:rsidP="00E54349">
      <w:pPr>
        <w:numPr>
          <w:ilvl w:val="0"/>
          <w:numId w:val="36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Store ending inventory = </w:t>
      </w:r>
      <w:r w:rsidRPr="00E54349">
        <w:rPr>
          <w:rFonts w:ascii="Calibri" w:hAnsi="Calibri" w:cs="Calibri"/>
          <w:b/>
          <w:bCs/>
          <w:lang w:bidi="en-GB"/>
        </w:rPr>
        <w:t>10</w:t>
      </w:r>
    </w:p>
    <w:p w14:paraId="00F360A0" w14:textId="77777777" w:rsidR="00E54349" w:rsidRPr="00E54349" w:rsidRDefault="00E54349" w:rsidP="00E54349">
      <w:pPr>
        <w:numPr>
          <w:ilvl w:val="0"/>
          <w:numId w:val="36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lastRenderedPageBreak/>
        <w:t xml:space="preserve">Replenishment order sent to DC = </w:t>
      </w:r>
      <w:r w:rsidRPr="00E54349">
        <w:rPr>
          <w:rFonts w:ascii="Calibri" w:hAnsi="Calibri" w:cs="Calibri"/>
          <w:b/>
          <w:bCs/>
          <w:lang w:bidi="en-GB"/>
        </w:rPr>
        <w:t>60</w:t>
      </w:r>
    </w:p>
    <w:p w14:paraId="13CE9B64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5 — Supply shortage begins to affect flow</w:t>
      </w:r>
    </w:p>
    <w:p w14:paraId="782C06D2" w14:textId="77777777" w:rsidR="00E54349" w:rsidRPr="00E54349" w:rsidRDefault="00E54349" w:rsidP="00E54349">
      <w:pPr>
        <w:numPr>
          <w:ilvl w:val="0"/>
          <w:numId w:val="3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Customer demand = </w:t>
      </w:r>
      <w:r w:rsidRPr="00E54349">
        <w:rPr>
          <w:rFonts w:ascii="Calibri" w:hAnsi="Calibri" w:cs="Calibri"/>
          <w:b/>
          <w:bCs/>
          <w:lang w:bidi="en-GB"/>
        </w:rPr>
        <w:t>60</w:t>
      </w:r>
    </w:p>
    <w:p w14:paraId="4C0E942C" w14:textId="77777777" w:rsidR="00E54349" w:rsidRPr="00E54349" w:rsidRDefault="00E54349" w:rsidP="00E54349">
      <w:pPr>
        <w:numPr>
          <w:ilvl w:val="0"/>
          <w:numId w:val="3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Expected receipt = </w:t>
      </w:r>
      <w:r w:rsidRPr="00E54349">
        <w:rPr>
          <w:rFonts w:ascii="Calibri" w:hAnsi="Calibri" w:cs="Calibri"/>
          <w:b/>
          <w:bCs/>
          <w:lang w:bidi="en-GB"/>
        </w:rPr>
        <w:t>60</w:t>
      </w:r>
      <w:r w:rsidRPr="00E54349">
        <w:rPr>
          <w:rFonts w:ascii="Calibri" w:hAnsi="Calibri" w:cs="Calibri"/>
          <w:lang w:bidi="en-GB"/>
        </w:rPr>
        <w:t xml:space="preserve">, but DC can only ship </w:t>
      </w:r>
      <w:r w:rsidRPr="00E54349">
        <w:rPr>
          <w:rFonts w:ascii="Calibri" w:hAnsi="Calibri" w:cs="Calibri"/>
          <w:b/>
          <w:bCs/>
          <w:lang w:bidi="en-GB"/>
        </w:rPr>
        <w:t>20</w:t>
      </w:r>
      <w:r w:rsidRPr="00E54349">
        <w:rPr>
          <w:rFonts w:ascii="Calibri" w:hAnsi="Calibri" w:cs="Calibri"/>
          <w:lang w:bidi="en-GB"/>
        </w:rPr>
        <w:t xml:space="preserve"> because of shortage</w:t>
      </w:r>
    </w:p>
    <w:p w14:paraId="6657312D" w14:textId="77777777" w:rsidR="00E54349" w:rsidRPr="00E54349" w:rsidRDefault="00E54349" w:rsidP="00E54349">
      <w:pPr>
        <w:numPr>
          <w:ilvl w:val="0"/>
          <w:numId w:val="3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Available inventory before sales = </w:t>
      </w:r>
      <w:r w:rsidRPr="00E54349">
        <w:rPr>
          <w:rFonts w:ascii="Calibri" w:hAnsi="Calibri" w:cs="Calibri"/>
          <w:b/>
          <w:bCs/>
          <w:lang w:bidi="en-GB"/>
        </w:rPr>
        <w:t>30</w:t>
      </w:r>
    </w:p>
    <w:p w14:paraId="3A067958" w14:textId="77777777" w:rsidR="00E54349" w:rsidRPr="00E54349" w:rsidRDefault="00E54349" w:rsidP="00E54349">
      <w:pPr>
        <w:numPr>
          <w:ilvl w:val="0"/>
          <w:numId w:val="3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Sales = </w:t>
      </w:r>
      <w:r w:rsidRPr="00E54349">
        <w:rPr>
          <w:rFonts w:ascii="Calibri" w:hAnsi="Calibri" w:cs="Calibri"/>
          <w:b/>
          <w:bCs/>
          <w:lang w:bidi="en-GB"/>
        </w:rPr>
        <w:t>30</w:t>
      </w:r>
    </w:p>
    <w:p w14:paraId="2569F153" w14:textId="77777777" w:rsidR="00E54349" w:rsidRPr="00E54349" w:rsidRDefault="00E54349" w:rsidP="00E54349">
      <w:pPr>
        <w:numPr>
          <w:ilvl w:val="0"/>
          <w:numId w:val="3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Unmet demand = </w:t>
      </w:r>
      <w:r w:rsidRPr="00E54349">
        <w:rPr>
          <w:rFonts w:ascii="Calibri" w:hAnsi="Calibri" w:cs="Calibri"/>
          <w:b/>
          <w:bCs/>
          <w:lang w:bidi="en-GB"/>
        </w:rPr>
        <w:t>30</w:t>
      </w:r>
    </w:p>
    <w:p w14:paraId="6C5BB426" w14:textId="77777777" w:rsidR="00E54349" w:rsidRPr="00E54349" w:rsidRDefault="00E54349" w:rsidP="00E54349">
      <w:pPr>
        <w:numPr>
          <w:ilvl w:val="0"/>
          <w:numId w:val="3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Store ending inventory = </w:t>
      </w:r>
      <w:r w:rsidRPr="00E54349">
        <w:rPr>
          <w:rFonts w:ascii="Calibri" w:hAnsi="Calibri" w:cs="Calibri"/>
          <w:b/>
          <w:bCs/>
          <w:lang w:bidi="en-GB"/>
        </w:rPr>
        <w:t>0</w:t>
      </w:r>
    </w:p>
    <w:p w14:paraId="151AFC16" w14:textId="77777777" w:rsidR="00E54349" w:rsidRPr="00E54349" w:rsidRDefault="00E54349" w:rsidP="00E54349">
      <w:pPr>
        <w:numPr>
          <w:ilvl w:val="0"/>
          <w:numId w:val="3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Replenishment order sent to DC = </w:t>
      </w:r>
      <w:r w:rsidRPr="00E54349">
        <w:rPr>
          <w:rFonts w:ascii="Calibri" w:hAnsi="Calibri" w:cs="Calibri"/>
          <w:b/>
          <w:bCs/>
          <w:lang w:bidi="en-GB"/>
        </w:rPr>
        <w:t>60</w:t>
      </w:r>
    </w:p>
    <w:p w14:paraId="47458938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6 — Shortage continues</w:t>
      </w:r>
    </w:p>
    <w:p w14:paraId="51AE1025" w14:textId="77777777" w:rsidR="00E54349" w:rsidRPr="00E54349" w:rsidRDefault="00E54349" w:rsidP="00E54349">
      <w:pPr>
        <w:numPr>
          <w:ilvl w:val="0"/>
          <w:numId w:val="3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Customer demand = </w:t>
      </w:r>
      <w:r w:rsidRPr="00E54349">
        <w:rPr>
          <w:rFonts w:ascii="Calibri" w:hAnsi="Calibri" w:cs="Calibri"/>
          <w:b/>
          <w:bCs/>
          <w:lang w:bidi="en-GB"/>
        </w:rPr>
        <w:t>60</w:t>
      </w:r>
    </w:p>
    <w:p w14:paraId="1DAE3D60" w14:textId="77777777" w:rsidR="00E54349" w:rsidRPr="00E54349" w:rsidRDefault="00E54349" w:rsidP="00E54349">
      <w:pPr>
        <w:numPr>
          <w:ilvl w:val="0"/>
          <w:numId w:val="3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Expected receipt = </w:t>
      </w:r>
      <w:r w:rsidRPr="00E54349">
        <w:rPr>
          <w:rFonts w:ascii="Calibri" w:hAnsi="Calibri" w:cs="Calibri"/>
          <w:b/>
          <w:bCs/>
          <w:lang w:bidi="en-GB"/>
        </w:rPr>
        <w:t>60</w:t>
      </w:r>
      <w:r w:rsidRPr="00E54349">
        <w:rPr>
          <w:rFonts w:ascii="Calibri" w:hAnsi="Calibri" w:cs="Calibri"/>
          <w:lang w:bidi="en-GB"/>
        </w:rPr>
        <w:t xml:space="preserve">, but DC can only ship </w:t>
      </w:r>
      <w:r w:rsidRPr="00E54349">
        <w:rPr>
          <w:rFonts w:ascii="Calibri" w:hAnsi="Calibri" w:cs="Calibri"/>
          <w:b/>
          <w:bCs/>
          <w:lang w:bidi="en-GB"/>
        </w:rPr>
        <w:t>20</w:t>
      </w:r>
      <w:r w:rsidRPr="00E54349">
        <w:rPr>
          <w:rFonts w:ascii="Calibri" w:hAnsi="Calibri" w:cs="Calibri"/>
          <w:lang w:bidi="en-GB"/>
        </w:rPr>
        <w:t xml:space="preserve"> again</w:t>
      </w:r>
    </w:p>
    <w:p w14:paraId="40754EDC" w14:textId="77777777" w:rsidR="00E54349" w:rsidRPr="00E54349" w:rsidRDefault="00E54349" w:rsidP="00E54349">
      <w:pPr>
        <w:numPr>
          <w:ilvl w:val="0"/>
          <w:numId w:val="3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Available inventory before sales = </w:t>
      </w:r>
      <w:r w:rsidRPr="00E54349">
        <w:rPr>
          <w:rFonts w:ascii="Calibri" w:hAnsi="Calibri" w:cs="Calibri"/>
          <w:b/>
          <w:bCs/>
          <w:lang w:bidi="en-GB"/>
        </w:rPr>
        <w:t>20</w:t>
      </w:r>
    </w:p>
    <w:p w14:paraId="6F5F3698" w14:textId="77777777" w:rsidR="00E54349" w:rsidRPr="00E54349" w:rsidRDefault="00E54349" w:rsidP="00E54349">
      <w:pPr>
        <w:numPr>
          <w:ilvl w:val="0"/>
          <w:numId w:val="3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Sales = </w:t>
      </w:r>
      <w:r w:rsidRPr="00E54349">
        <w:rPr>
          <w:rFonts w:ascii="Calibri" w:hAnsi="Calibri" w:cs="Calibri"/>
          <w:b/>
          <w:bCs/>
          <w:lang w:bidi="en-GB"/>
        </w:rPr>
        <w:t>20</w:t>
      </w:r>
    </w:p>
    <w:p w14:paraId="32BE5BE8" w14:textId="77777777" w:rsidR="00E54349" w:rsidRPr="00E54349" w:rsidRDefault="00E54349" w:rsidP="00E54349">
      <w:pPr>
        <w:numPr>
          <w:ilvl w:val="0"/>
          <w:numId w:val="3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Unmet demand = </w:t>
      </w:r>
      <w:r w:rsidRPr="00E54349">
        <w:rPr>
          <w:rFonts w:ascii="Calibri" w:hAnsi="Calibri" w:cs="Calibri"/>
          <w:b/>
          <w:bCs/>
          <w:lang w:bidi="en-GB"/>
        </w:rPr>
        <w:t>40</w:t>
      </w:r>
    </w:p>
    <w:p w14:paraId="4BD8A255" w14:textId="77777777" w:rsidR="00E54349" w:rsidRPr="00E54349" w:rsidRDefault="00E54349" w:rsidP="00E54349">
      <w:pPr>
        <w:numPr>
          <w:ilvl w:val="0"/>
          <w:numId w:val="3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Store ending inventory = </w:t>
      </w:r>
      <w:r w:rsidRPr="00E54349">
        <w:rPr>
          <w:rFonts w:ascii="Calibri" w:hAnsi="Calibri" w:cs="Calibri"/>
          <w:b/>
          <w:bCs/>
          <w:lang w:bidi="en-GB"/>
        </w:rPr>
        <w:t>0</w:t>
      </w:r>
    </w:p>
    <w:p w14:paraId="50D8628E" w14:textId="77777777" w:rsidR="00E54349" w:rsidRPr="00E54349" w:rsidRDefault="00E54349" w:rsidP="00E54349">
      <w:pPr>
        <w:numPr>
          <w:ilvl w:val="0"/>
          <w:numId w:val="3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Replenishment order sent to DC = </w:t>
      </w:r>
      <w:r w:rsidRPr="00E54349">
        <w:rPr>
          <w:rFonts w:ascii="Calibri" w:hAnsi="Calibri" w:cs="Calibri"/>
          <w:b/>
          <w:bCs/>
          <w:lang w:bidi="en-GB"/>
        </w:rPr>
        <w:t>60</w:t>
      </w:r>
    </w:p>
    <w:p w14:paraId="1849CCF6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7 — Recovery begins</w:t>
      </w:r>
    </w:p>
    <w:p w14:paraId="6248B801" w14:textId="77777777" w:rsidR="00E54349" w:rsidRPr="00E54349" w:rsidRDefault="00E54349" w:rsidP="00E54349">
      <w:pPr>
        <w:numPr>
          <w:ilvl w:val="0"/>
          <w:numId w:val="3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Customer demand = </w:t>
      </w:r>
      <w:r w:rsidRPr="00E54349">
        <w:rPr>
          <w:rFonts w:ascii="Calibri" w:hAnsi="Calibri" w:cs="Calibri"/>
          <w:b/>
          <w:bCs/>
          <w:lang w:bidi="en-GB"/>
        </w:rPr>
        <w:t>45</w:t>
      </w:r>
    </w:p>
    <w:p w14:paraId="1AC7F8E0" w14:textId="77777777" w:rsidR="00E54349" w:rsidRPr="00E54349" w:rsidRDefault="00E54349" w:rsidP="00E54349">
      <w:pPr>
        <w:numPr>
          <w:ilvl w:val="0"/>
          <w:numId w:val="3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Receipt from DC improves to </w:t>
      </w:r>
      <w:r w:rsidRPr="00E54349">
        <w:rPr>
          <w:rFonts w:ascii="Calibri" w:hAnsi="Calibri" w:cs="Calibri"/>
          <w:b/>
          <w:bCs/>
          <w:lang w:bidi="en-GB"/>
        </w:rPr>
        <w:t>50</w:t>
      </w:r>
    </w:p>
    <w:p w14:paraId="04A35C2E" w14:textId="77777777" w:rsidR="00E54349" w:rsidRPr="00E54349" w:rsidRDefault="00E54349" w:rsidP="00E54349">
      <w:pPr>
        <w:numPr>
          <w:ilvl w:val="0"/>
          <w:numId w:val="3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Available inventory before sales = </w:t>
      </w:r>
      <w:r w:rsidRPr="00E54349">
        <w:rPr>
          <w:rFonts w:ascii="Calibri" w:hAnsi="Calibri" w:cs="Calibri"/>
          <w:b/>
          <w:bCs/>
          <w:lang w:bidi="en-GB"/>
        </w:rPr>
        <w:t>50</w:t>
      </w:r>
    </w:p>
    <w:p w14:paraId="0A140A09" w14:textId="77777777" w:rsidR="00E54349" w:rsidRPr="00E54349" w:rsidRDefault="00E54349" w:rsidP="00E54349">
      <w:pPr>
        <w:numPr>
          <w:ilvl w:val="0"/>
          <w:numId w:val="3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lastRenderedPageBreak/>
        <w:t xml:space="preserve">Sales = </w:t>
      </w:r>
      <w:r w:rsidRPr="00E54349">
        <w:rPr>
          <w:rFonts w:ascii="Calibri" w:hAnsi="Calibri" w:cs="Calibri"/>
          <w:b/>
          <w:bCs/>
          <w:lang w:bidi="en-GB"/>
        </w:rPr>
        <w:t>45</w:t>
      </w:r>
    </w:p>
    <w:p w14:paraId="3DD1AD06" w14:textId="77777777" w:rsidR="00E54349" w:rsidRPr="00E54349" w:rsidRDefault="00E54349" w:rsidP="00E54349">
      <w:pPr>
        <w:numPr>
          <w:ilvl w:val="0"/>
          <w:numId w:val="3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Store ending inventory = </w:t>
      </w:r>
      <w:r w:rsidRPr="00E54349">
        <w:rPr>
          <w:rFonts w:ascii="Calibri" w:hAnsi="Calibri" w:cs="Calibri"/>
          <w:b/>
          <w:bCs/>
          <w:lang w:bidi="en-GB"/>
        </w:rPr>
        <w:t>5</w:t>
      </w:r>
    </w:p>
    <w:p w14:paraId="2FE78A09" w14:textId="77777777" w:rsidR="00E54349" w:rsidRPr="00E54349" w:rsidRDefault="00E54349" w:rsidP="00E54349">
      <w:pPr>
        <w:numPr>
          <w:ilvl w:val="0"/>
          <w:numId w:val="3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Replenishment order sent to DC = </w:t>
      </w:r>
      <w:r w:rsidRPr="00E54349">
        <w:rPr>
          <w:rFonts w:ascii="Calibri" w:hAnsi="Calibri" w:cs="Calibri"/>
          <w:b/>
          <w:bCs/>
          <w:lang w:bidi="en-GB"/>
        </w:rPr>
        <w:t>45</w:t>
      </w:r>
    </w:p>
    <w:p w14:paraId="60A7405A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pict w14:anchorId="33CFE042">
          <v:rect id="_x0000_i1189" style="width:0;height:1.5pt" o:hralign="center" o:hrstd="t" o:hr="t" fillcolor="#a0a0a0" stroked="f"/>
        </w:pict>
      </w:r>
    </w:p>
    <w:p w14:paraId="0B5CA8AC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Potato Chips Day-by-Day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994"/>
        <w:gridCol w:w="1022"/>
        <w:gridCol w:w="1251"/>
        <w:gridCol w:w="658"/>
        <w:gridCol w:w="1102"/>
        <w:gridCol w:w="1257"/>
        <w:gridCol w:w="1743"/>
        <w:gridCol w:w="1894"/>
      </w:tblGrid>
      <w:tr w:rsidR="00E54349" w:rsidRPr="00E54349" w14:paraId="08939BE6" w14:textId="77777777" w:rsidTr="00E543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F7824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b/>
                <w:bCs/>
                <w:lang w:bidi="en-GB"/>
              </w:rPr>
            </w:pPr>
            <w:r w:rsidRPr="00E54349">
              <w:rPr>
                <w:rFonts w:ascii="Calibri" w:hAnsi="Calibri" w:cs="Calibri"/>
                <w:b/>
                <w:bCs/>
                <w:lang w:bidi="en-GB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870FCFB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b/>
                <w:bCs/>
                <w:lang w:bidi="en-GB"/>
              </w:rPr>
            </w:pPr>
            <w:r w:rsidRPr="00E54349">
              <w:rPr>
                <w:rFonts w:ascii="Calibri" w:hAnsi="Calibri" w:cs="Calibri"/>
                <w:b/>
                <w:bCs/>
                <w:lang w:bidi="en-GB"/>
              </w:rPr>
              <w:t>Demand</w:t>
            </w:r>
          </w:p>
        </w:tc>
        <w:tc>
          <w:tcPr>
            <w:tcW w:w="0" w:type="auto"/>
            <w:vAlign w:val="center"/>
            <w:hideMark/>
          </w:tcPr>
          <w:p w14:paraId="01A6056D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b/>
                <w:bCs/>
                <w:lang w:bidi="en-GB"/>
              </w:rPr>
            </w:pPr>
            <w:r w:rsidRPr="00E54349">
              <w:rPr>
                <w:rFonts w:ascii="Calibri" w:hAnsi="Calibri" w:cs="Calibri"/>
                <w:b/>
                <w:bCs/>
                <w:lang w:bidi="en-GB"/>
              </w:rPr>
              <w:t>Receipt from DC</w:t>
            </w:r>
          </w:p>
        </w:tc>
        <w:tc>
          <w:tcPr>
            <w:tcW w:w="0" w:type="auto"/>
            <w:vAlign w:val="center"/>
            <w:hideMark/>
          </w:tcPr>
          <w:p w14:paraId="592ACAB6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b/>
                <w:bCs/>
                <w:lang w:bidi="en-GB"/>
              </w:rPr>
            </w:pPr>
            <w:r w:rsidRPr="00E54349">
              <w:rPr>
                <w:rFonts w:ascii="Calibri" w:hAnsi="Calibri" w:cs="Calibri"/>
                <w:b/>
                <w:bCs/>
                <w:lang w:bidi="en-GB"/>
              </w:rPr>
              <w:t>Available Before Sales</w:t>
            </w:r>
          </w:p>
        </w:tc>
        <w:tc>
          <w:tcPr>
            <w:tcW w:w="0" w:type="auto"/>
            <w:vAlign w:val="center"/>
            <w:hideMark/>
          </w:tcPr>
          <w:p w14:paraId="59AF9716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b/>
                <w:bCs/>
                <w:lang w:bidi="en-GB"/>
              </w:rPr>
            </w:pPr>
            <w:r w:rsidRPr="00E54349">
              <w:rPr>
                <w:rFonts w:ascii="Calibri" w:hAnsi="Calibri" w:cs="Calibri"/>
                <w:b/>
                <w:bCs/>
                <w:lang w:bidi="en-GB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40440CAC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b/>
                <w:bCs/>
                <w:lang w:bidi="en-GB"/>
              </w:rPr>
            </w:pPr>
            <w:r w:rsidRPr="00E54349">
              <w:rPr>
                <w:rFonts w:ascii="Calibri" w:hAnsi="Calibri" w:cs="Calibri"/>
                <w:b/>
                <w:bCs/>
                <w:lang w:bidi="en-GB"/>
              </w:rPr>
              <w:t>Unmet Demand</w:t>
            </w:r>
          </w:p>
        </w:tc>
        <w:tc>
          <w:tcPr>
            <w:tcW w:w="0" w:type="auto"/>
            <w:vAlign w:val="center"/>
            <w:hideMark/>
          </w:tcPr>
          <w:p w14:paraId="0DA6E89F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b/>
                <w:bCs/>
                <w:lang w:bidi="en-GB"/>
              </w:rPr>
            </w:pPr>
            <w:r w:rsidRPr="00E54349">
              <w:rPr>
                <w:rFonts w:ascii="Calibri" w:hAnsi="Calibri" w:cs="Calibri"/>
                <w:b/>
                <w:bCs/>
                <w:lang w:bidi="en-GB"/>
              </w:rPr>
              <w:t>End Store Inventory</w:t>
            </w:r>
          </w:p>
        </w:tc>
        <w:tc>
          <w:tcPr>
            <w:tcW w:w="0" w:type="auto"/>
            <w:vAlign w:val="center"/>
            <w:hideMark/>
          </w:tcPr>
          <w:p w14:paraId="5736CFD6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b/>
                <w:bCs/>
                <w:lang w:bidi="en-GB"/>
              </w:rPr>
            </w:pPr>
            <w:r w:rsidRPr="00E54349">
              <w:rPr>
                <w:rFonts w:ascii="Calibri" w:hAnsi="Calibri" w:cs="Calibri"/>
                <w:b/>
                <w:bCs/>
                <w:lang w:bidi="en-GB"/>
              </w:rPr>
              <w:t>Replenishment Order</w:t>
            </w:r>
          </w:p>
        </w:tc>
        <w:tc>
          <w:tcPr>
            <w:tcW w:w="0" w:type="auto"/>
            <w:vAlign w:val="center"/>
            <w:hideMark/>
          </w:tcPr>
          <w:p w14:paraId="6CD027CC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b/>
                <w:bCs/>
                <w:lang w:bidi="en-GB"/>
              </w:rPr>
            </w:pPr>
            <w:r w:rsidRPr="00E54349">
              <w:rPr>
                <w:rFonts w:ascii="Calibri" w:hAnsi="Calibri" w:cs="Calibri"/>
                <w:b/>
                <w:bCs/>
                <w:lang w:bidi="en-GB"/>
              </w:rPr>
              <w:t>What Happened</w:t>
            </w:r>
          </w:p>
        </w:tc>
      </w:tr>
      <w:tr w:rsidR="00E54349" w:rsidRPr="00E54349" w14:paraId="0F8D689A" w14:textId="77777777" w:rsidTr="00E54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0717E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9EA552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5391D9E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B3226A4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E013F2A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0E10315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33FE16B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54B7A6D4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487F9F8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Normal day</w:t>
            </w:r>
          </w:p>
        </w:tc>
      </w:tr>
      <w:tr w:rsidR="00E54349" w:rsidRPr="00E54349" w14:paraId="42CC76D6" w14:textId="77777777" w:rsidTr="00E54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296B1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8BC75C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C6C0411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6E4CC88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2873467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7F239B1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29C392F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5E4A798B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A25AF8C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Stable replenishment</w:t>
            </w:r>
          </w:p>
        </w:tc>
      </w:tr>
      <w:tr w:rsidR="00E54349" w:rsidRPr="00E54349" w14:paraId="3EB4F77F" w14:textId="77777777" w:rsidTr="00E54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7B593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FDAD55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BEF630E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9B7ED5F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01A34D2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86937ED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7935E8F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B9F5729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ADF971D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Promotion starts</w:t>
            </w:r>
          </w:p>
        </w:tc>
      </w:tr>
      <w:tr w:rsidR="00E54349" w:rsidRPr="00E54349" w14:paraId="34D4E417" w14:textId="77777777" w:rsidTr="00E54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7934F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2B252D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53E0344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7103253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43678633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59429AA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00F687A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A27E4C3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78001E0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Promo continues, inventory tightens</w:t>
            </w:r>
          </w:p>
        </w:tc>
      </w:tr>
      <w:tr w:rsidR="00E54349" w:rsidRPr="00E54349" w14:paraId="72A13795" w14:textId="77777777" w:rsidTr="00E54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F078B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113A63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EF9A81A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AB2D9DE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A5CED31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A045EF1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4BB4434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345402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587B7C0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Supply shortage causes stockout</w:t>
            </w:r>
          </w:p>
        </w:tc>
      </w:tr>
      <w:tr w:rsidR="00E54349" w:rsidRPr="00E54349" w14:paraId="2A5093E6" w14:textId="77777777" w:rsidTr="00E54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E52A1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14BBEF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77AAAAC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7F26313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8CF9A88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F6829F4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A1E2140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0EE6326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45E8CE9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Shortage continues</w:t>
            </w:r>
          </w:p>
        </w:tc>
      </w:tr>
      <w:tr w:rsidR="00E54349" w:rsidRPr="00E54349" w14:paraId="3F081596" w14:textId="77777777" w:rsidTr="00E54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69C71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FEC9C9A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3409C09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0AEC1D0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B4E1969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E31AA9C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26AF7DE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B3C748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7F0E183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Partial recovery</w:t>
            </w:r>
          </w:p>
        </w:tc>
      </w:tr>
    </w:tbl>
    <w:p w14:paraId="343101C5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pict w14:anchorId="48DB13DA">
          <v:rect id="_x0000_i1190" style="width:0;height:1.5pt" o:hralign="center" o:hrstd="t" o:hr="t" fillcolor="#a0a0a0" stroked="f"/>
        </w:pict>
      </w:r>
    </w:p>
    <w:p w14:paraId="571DBA15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Potato Chips Simple Timeline View</w:t>
      </w:r>
    </w:p>
    <w:p w14:paraId="2A789777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Timeline summary</w:t>
      </w:r>
    </w:p>
    <w:p w14:paraId="6F576FEB" w14:textId="77777777" w:rsidR="00E54349" w:rsidRPr="00E54349" w:rsidRDefault="00E54349" w:rsidP="00E54349">
      <w:pPr>
        <w:numPr>
          <w:ilvl w:val="0"/>
          <w:numId w:val="40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1–2:</w:t>
      </w:r>
      <w:r w:rsidRPr="00E54349">
        <w:rPr>
          <w:rFonts w:ascii="Calibri" w:hAnsi="Calibri" w:cs="Calibri"/>
          <w:lang w:bidi="en-GB"/>
        </w:rPr>
        <w:t xml:space="preserve"> Stable demand and stable replenishment</w:t>
      </w:r>
    </w:p>
    <w:p w14:paraId="086D7359" w14:textId="77777777" w:rsidR="00E54349" w:rsidRPr="00E54349" w:rsidRDefault="00E54349" w:rsidP="00E54349">
      <w:pPr>
        <w:numPr>
          <w:ilvl w:val="0"/>
          <w:numId w:val="40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lastRenderedPageBreak/>
        <w:t>Day 3:</w:t>
      </w:r>
      <w:r w:rsidRPr="00E54349">
        <w:rPr>
          <w:rFonts w:ascii="Calibri" w:hAnsi="Calibri" w:cs="Calibri"/>
          <w:lang w:bidi="en-GB"/>
        </w:rPr>
        <w:t xml:space="preserve"> Promotion starts, demand doubles</w:t>
      </w:r>
    </w:p>
    <w:p w14:paraId="69EEE33D" w14:textId="77777777" w:rsidR="00E54349" w:rsidRPr="00E54349" w:rsidRDefault="00E54349" w:rsidP="00E54349">
      <w:pPr>
        <w:numPr>
          <w:ilvl w:val="0"/>
          <w:numId w:val="40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4:</w:t>
      </w:r>
      <w:r w:rsidRPr="00E54349">
        <w:rPr>
          <w:rFonts w:ascii="Calibri" w:hAnsi="Calibri" w:cs="Calibri"/>
          <w:lang w:bidi="en-GB"/>
        </w:rPr>
        <w:t xml:space="preserve"> Inventory gets tight</w:t>
      </w:r>
    </w:p>
    <w:p w14:paraId="0C90870F" w14:textId="77777777" w:rsidR="00E54349" w:rsidRPr="00E54349" w:rsidRDefault="00E54349" w:rsidP="00E54349">
      <w:pPr>
        <w:numPr>
          <w:ilvl w:val="0"/>
          <w:numId w:val="40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5–6:</w:t>
      </w:r>
      <w:r w:rsidRPr="00E54349">
        <w:rPr>
          <w:rFonts w:ascii="Calibri" w:hAnsi="Calibri" w:cs="Calibri"/>
          <w:lang w:bidi="en-GB"/>
        </w:rPr>
        <w:t xml:space="preserve"> Supply shortage causes partial receipts and stockouts</w:t>
      </w:r>
    </w:p>
    <w:p w14:paraId="1F9A1382" w14:textId="77777777" w:rsidR="00E54349" w:rsidRPr="00E54349" w:rsidRDefault="00E54349" w:rsidP="00E54349">
      <w:pPr>
        <w:numPr>
          <w:ilvl w:val="0"/>
          <w:numId w:val="40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7:</w:t>
      </w:r>
      <w:r w:rsidRPr="00E54349">
        <w:rPr>
          <w:rFonts w:ascii="Calibri" w:hAnsi="Calibri" w:cs="Calibri"/>
          <w:lang w:bidi="en-GB"/>
        </w:rPr>
        <w:t xml:space="preserve"> Supply </w:t>
      </w:r>
      <w:proofErr w:type="gramStart"/>
      <w:r w:rsidRPr="00E54349">
        <w:rPr>
          <w:rFonts w:ascii="Calibri" w:hAnsi="Calibri" w:cs="Calibri"/>
          <w:lang w:bidi="en-GB"/>
        </w:rPr>
        <w:t>improves</w:t>
      </w:r>
      <w:proofErr w:type="gramEnd"/>
      <w:r w:rsidRPr="00E54349">
        <w:rPr>
          <w:rFonts w:ascii="Calibri" w:hAnsi="Calibri" w:cs="Calibri"/>
          <w:lang w:bidi="en-GB"/>
        </w:rPr>
        <w:t xml:space="preserve"> and store begins to recover</w:t>
      </w:r>
    </w:p>
    <w:p w14:paraId="74EB1985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Visual timeline</w:t>
      </w:r>
    </w:p>
    <w:p w14:paraId="7A3F0577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1</w:t>
      </w:r>
      <w:r w:rsidRPr="00E54349">
        <w:rPr>
          <w:rFonts w:ascii="Calibri" w:hAnsi="Calibri" w:cs="Calibri"/>
          <w:lang w:bidi="en-GB"/>
        </w:rPr>
        <w:br/>
        <w:t>Demand 30 → Sales 30 → End Inv 70 → Order 30</w:t>
      </w:r>
    </w:p>
    <w:p w14:paraId="5EC193B3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2</w:t>
      </w:r>
      <w:r w:rsidRPr="00E54349">
        <w:rPr>
          <w:rFonts w:ascii="Calibri" w:hAnsi="Calibri" w:cs="Calibri"/>
          <w:lang w:bidi="en-GB"/>
        </w:rPr>
        <w:br/>
        <w:t>Receipt 30 → Demand 30 → Sales 30 → End Inv 70 → Order 30</w:t>
      </w:r>
    </w:p>
    <w:p w14:paraId="434C2267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3</w:t>
      </w:r>
      <w:r w:rsidRPr="00E54349">
        <w:rPr>
          <w:rFonts w:ascii="Calibri" w:hAnsi="Calibri" w:cs="Calibri"/>
          <w:lang w:bidi="en-GB"/>
        </w:rPr>
        <w:br/>
        <w:t>Receipt 30 → Promo starts → Demand 60 → Sales 60 → End Inv 40 → Order 60</w:t>
      </w:r>
    </w:p>
    <w:p w14:paraId="5AD0A43B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4</w:t>
      </w:r>
      <w:r w:rsidRPr="00E54349">
        <w:rPr>
          <w:rFonts w:ascii="Calibri" w:hAnsi="Calibri" w:cs="Calibri"/>
          <w:lang w:bidi="en-GB"/>
        </w:rPr>
        <w:br/>
        <w:t>Receipt 30 → Demand 60 → Sales 60 → End Inv 10 → Order 60</w:t>
      </w:r>
    </w:p>
    <w:p w14:paraId="11394AF8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5</w:t>
      </w:r>
      <w:r w:rsidRPr="00E54349">
        <w:rPr>
          <w:rFonts w:ascii="Calibri" w:hAnsi="Calibri" w:cs="Calibri"/>
          <w:lang w:bidi="en-GB"/>
        </w:rPr>
        <w:br/>
        <w:t>Receipt expected 60, actual 20 → Demand 60 → Sales 30 → End Inv 0 → Stockout begins</w:t>
      </w:r>
    </w:p>
    <w:p w14:paraId="5DFDD645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6</w:t>
      </w:r>
      <w:r w:rsidRPr="00E54349">
        <w:rPr>
          <w:rFonts w:ascii="Calibri" w:hAnsi="Calibri" w:cs="Calibri"/>
          <w:lang w:bidi="en-GB"/>
        </w:rPr>
        <w:br/>
        <w:t>Receipt expected 60, actual 20 → Demand 60 → Sales 20 → End Inv 0 → Stockout continues</w:t>
      </w:r>
    </w:p>
    <w:p w14:paraId="6E120E86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7</w:t>
      </w:r>
      <w:r w:rsidRPr="00E54349">
        <w:rPr>
          <w:rFonts w:ascii="Calibri" w:hAnsi="Calibri" w:cs="Calibri"/>
          <w:lang w:bidi="en-GB"/>
        </w:rPr>
        <w:br/>
        <w:t>Receipt 50 → Demand 45 → Sales 45 → End Inv 5 → Partial recovery</w:t>
      </w:r>
    </w:p>
    <w:p w14:paraId="45C41561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pict w14:anchorId="17955DCD">
          <v:rect id="_x0000_i1191" style="width:0;height:1.5pt" o:hralign="center" o:hrstd="t" o:hr="t" fillcolor="#a0a0a0" stroked="f"/>
        </w:pict>
      </w:r>
    </w:p>
    <w:p w14:paraId="0E74F6E5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Part 2 — Blue Jeans Example</w:t>
      </w:r>
    </w:p>
    <w:p w14:paraId="38305BB3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Why add a second example?</w:t>
      </w:r>
    </w:p>
    <w:p w14:paraId="323AB7D2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Potato chips are useful because the logic is easy to see:</w:t>
      </w:r>
    </w:p>
    <w:p w14:paraId="11AACC4F" w14:textId="77777777" w:rsidR="00E54349" w:rsidRPr="00E54349" w:rsidRDefault="00E54349" w:rsidP="00E54349">
      <w:pPr>
        <w:numPr>
          <w:ilvl w:val="0"/>
          <w:numId w:val="41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fast velocity</w:t>
      </w:r>
    </w:p>
    <w:p w14:paraId="606C9E15" w14:textId="77777777" w:rsidR="00E54349" w:rsidRPr="00E54349" w:rsidRDefault="00E54349" w:rsidP="00E54349">
      <w:pPr>
        <w:numPr>
          <w:ilvl w:val="0"/>
          <w:numId w:val="41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frequent replenishment</w:t>
      </w:r>
    </w:p>
    <w:p w14:paraId="41F96BFD" w14:textId="77777777" w:rsidR="00E54349" w:rsidRPr="00E54349" w:rsidRDefault="00E54349" w:rsidP="00E54349">
      <w:pPr>
        <w:numPr>
          <w:ilvl w:val="0"/>
          <w:numId w:val="41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lastRenderedPageBreak/>
        <w:t>promo spikes</w:t>
      </w:r>
    </w:p>
    <w:p w14:paraId="18B09304" w14:textId="77777777" w:rsidR="00E54349" w:rsidRPr="00E54349" w:rsidRDefault="00E54349" w:rsidP="00E54349">
      <w:pPr>
        <w:numPr>
          <w:ilvl w:val="0"/>
          <w:numId w:val="41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stockout risk</w:t>
      </w:r>
    </w:p>
    <w:p w14:paraId="4904CC94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But fashion behaves differently. Blue jeans show that Universal Data Core is not only </w:t>
      </w:r>
      <w:proofErr w:type="gramStart"/>
      <w:r w:rsidRPr="00E54349">
        <w:rPr>
          <w:rFonts w:ascii="Calibri" w:hAnsi="Calibri" w:cs="Calibri"/>
          <w:lang w:bidi="en-GB"/>
        </w:rPr>
        <w:t>for</w:t>
      </w:r>
      <w:proofErr w:type="gramEnd"/>
      <w:r w:rsidRPr="00E54349">
        <w:rPr>
          <w:rFonts w:ascii="Calibri" w:hAnsi="Calibri" w:cs="Calibri"/>
          <w:lang w:bidi="en-GB"/>
        </w:rPr>
        <w:t xml:space="preserve"> high-velocity </w:t>
      </w:r>
      <w:proofErr w:type="gramStart"/>
      <w:r w:rsidRPr="00E54349">
        <w:rPr>
          <w:rFonts w:ascii="Calibri" w:hAnsi="Calibri" w:cs="Calibri"/>
          <w:lang w:bidi="en-GB"/>
        </w:rPr>
        <w:t>replenishment categories</w:t>
      </w:r>
      <w:proofErr w:type="gramEnd"/>
      <w:r w:rsidRPr="00E54349">
        <w:rPr>
          <w:rFonts w:ascii="Calibri" w:hAnsi="Calibri" w:cs="Calibri"/>
          <w:lang w:bidi="en-GB"/>
        </w:rPr>
        <w:t>. It can also represent:</w:t>
      </w:r>
    </w:p>
    <w:p w14:paraId="58293895" w14:textId="77777777" w:rsidR="00E54349" w:rsidRPr="00E54349" w:rsidRDefault="00E54349" w:rsidP="00E54349">
      <w:pPr>
        <w:numPr>
          <w:ilvl w:val="0"/>
          <w:numId w:val="42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size-level demand</w:t>
      </w:r>
    </w:p>
    <w:p w14:paraId="406C9EC5" w14:textId="77777777" w:rsidR="00E54349" w:rsidRPr="00E54349" w:rsidRDefault="00E54349" w:rsidP="00E54349">
      <w:pPr>
        <w:numPr>
          <w:ilvl w:val="0"/>
          <w:numId w:val="42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style/color/store assortment complexity</w:t>
      </w:r>
    </w:p>
    <w:p w14:paraId="2213C1F6" w14:textId="77777777" w:rsidR="00E54349" w:rsidRPr="00E54349" w:rsidRDefault="00E54349" w:rsidP="00E54349">
      <w:pPr>
        <w:numPr>
          <w:ilvl w:val="0"/>
          <w:numId w:val="42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slower replenishment</w:t>
      </w:r>
    </w:p>
    <w:p w14:paraId="6B04BE66" w14:textId="77777777" w:rsidR="00E54349" w:rsidRPr="00E54349" w:rsidRDefault="00E54349" w:rsidP="00E54349">
      <w:pPr>
        <w:numPr>
          <w:ilvl w:val="0"/>
          <w:numId w:val="42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allocation decisions</w:t>
      </w:r>
    </w:p>
    <w:p w14:paraId="30094C90" w14:textId="77777777" w:rsidR="00E54349" w:rsidRPr="00E54349" w:rsidRDefault="00E54349" w:rsidP="00E54349">
      <w:pPr>
        <w:numPr>
          <w:ilvl w:val="0"/>
          <w:numId w:val="42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markdown and end-of-life risk</w:t>
      </w:r>
    </w:p>
    <w:p w14:paraId="6FCAED60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pict w14:anchorId="583C3F83">
          <v:rect id="_x0000_i1192" style="width:0;height:1.5pt" o:hralign="center" o:hrstd="t" o:hr="t" fillcolor="#a0a0a0" stroked="f"/>
        </w:pict>
      </w:r>
    </w:p>
    <w:p w14:paraId="57017D80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Scenario Setup</w:t>
      </w:r>
    </w:p>
    <w:p w14:paraId="6F387AA1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Item:</w:t>
      </w:r>
      <w:r w:rsidRPr="00E54349">
        <w:rPr>
          <w:rFonts w:ascii="Calibri" w:hAnsi="Calibri" w:cs="Calibri"/>
          <w:lang w:bidi="en-GB"/>
        </w:rPr>
        <w:t xml:space="preserve"> Slim Fit Blue Jeans, Style A</w:t>
      </w:r>
      <w:r w:rsidRPr="00E54349">
        <w:rPr>
          <w:rFonts w:ascii="Calibri" w:hAnsi="Calibri" w:cs="Calibri"/>
          <w:lang w:bidi="en-GB"/>
        </w:rPr>
        <w:br/>
      </w:r>
      <w:r w:rsidRPr="00E54349">
        <w:rPr>
          <w:rFonts w:ascii="Calibri" w:hAnsi="Calibri" w:cs="Calibri"/>
          <w:b/>
          <w:bCs/>
          <w:lang w:bidi="en-GB"/>
        </w:rPr>
        <w:t>Variants:</w:t>
      </w:r>
      <w:r w:rsidRPr="00E54349">
        <w:rPr>
          <w:rFonts w:ascii="Calibri" w:hAnsi="Calibri" w:cs="Calibri"/>
          <w:lang w:bidi="en-GB"/>
        </w:rPr>
        <w:t xml:space="preserve"> Size 30, 32, 34</w:t>
      </w:r>
      <w:r w:rsidRPr="00E54349">
        <w:rPr>
          <w:rFonts w:ascii="Calibri" w:hAnsi="Calibri" w:cs="Calibri"/>
          <w:lang w:bidi="en-GB"/>
        </w:rPr>
        <w:br/>
      </w:r>
      <w:r w:rsidRPr="00E54349">
        <w:rPr>
          <w:rFonts w:ascii="Calibri" w:hAnsi="Calibri" w:cs="Calibri"/>
          <w:b/>
          <w:bCs/>
          <w:lang w:bidi="en-GB"/>
        </w:rPr>
        <w:t>Store:</w:t>
      </w:r>
      <w:r w:rsidRPr="00E54349">
        <w:rPr>
          <w:rFonts w:ascii="Calibri" w:hAnsi="Calibri" w:cs="Calibri"/>
          <w:lang w:bidi="en-GB"/>
        </w:rPr>
        <w:t xml:space="preserve"> Store 205</w:t>
      </w:r>
      <w:r w:rsidRPr="00E54349">
        <w:rPr>
          <w:rFonts w:ascii="Calibri" w:hAnsi="Calibri" w:cs="Calibri"/>
          <w:lang w:bidi="en-GB"/>
        </w:rPr>
        <w:br/>
      </w:r>
      <w:r w:rsidRPr="00E54349">
        <w:rPr>
          <w:rFonts w:ascii="Calibri" w:hAnsi="Calibri" w:cs="Calibri"/>
          <w:b/>
          <w:bCs/>
          <w:lang w:bidi="en-GB"/>
        </w:rPr>
        <w:t>Distribution Center:</w:t>
      </w:r>
      <w:r w:rsidRPr="00E54349">
        <w:rPr>
          <w:rFonts w:ascii="Calibri" w:hAnsi="Calibri" w:cs="Calibri"/>
          <w:lang w:bidi="en-GB"/>
        </w:rPr>
        <w:t xml:space="preserve"> DC Apparel</w:t>
      </w:r>
    </w:p>
    <w:p w14:paraId="64C5583D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Starting conditions</w:t>
      </w:r>
    </w:p>
    <w:p w14:paraId="01D70FC7" w14:textId="77777777" w:rsidR="00E54349" w:rsidRPr="00E54349" w:rsidRDefault="00E54349" w:rsidP="00E54349">
      <w:pPr>
        <w:numPr>
          <w:ilvl w:val="0"/>
          <w:numId w:val="43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Initial store inventory:</w:t>
      </w:r>
    </w:p>
    <w:p w14:paraId="3285032F" w14:textId="77777777" w:rsidR="00E54349" w:rsidRPr="00E54349" w:rsidRDefault="00E54349" w:rsidP="00E54349">
      <w:pPr>
        <w:numPr>
          <w:ilvl w:val="1"/>
          <w:numId w:val="43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30 = </w:t>
      </w:r>
      <w:r w:rsidRPr="00E54349">
        <w:rPr>
          <w:rFonts w:ascii="Calibri" w:hAnsi="Calibri" w:cs="Calibri"/>
          <w:b/>
          <w:bCs/>
          <w:lang w:bidi="en-GB"/>
        </w:rPr>
        <w:t>8</w:t>
      </w:r>
    </w:p>
    <w:p w14:paraId="33D7FD44" w14:textId="77777777" w:rsidR="00E54349" w:rsidRPr="00E54349" w:rsidRDefault="00E54349" w:rsidP="00E54349">
      <w:pPr>
        <w:numPr>
          <w:ilvl w:val="1"/>
          <w:numId w:val="43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32 = </w:t>
      </w:r>
      <w:r w:rsidRPr="00E54349">
        <w:rPr>
          <w:rFonts w:ascii="Calibri" w:hAnsi="Calibri" w:cs="Calibri"/>
          <w:b/>
          <w:bCs/>
          <w:lang w:bidi="en-GB"/>
        </w:rPr>
        <w:t>20</w:t>
      </w:r>
    </w:p>
    <w:p w14:paraId="001BE65C" w14:textId="77777777" w:rsidR="00E54349" w:rsidRPr="00E54349" w:rsidRDefault="00E54349" w:rsidP="00E54349">
      <w:pPr>
        <w:numPr>
          <w:ilvl w:val="1"/>
          <w:numId w:val="43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34 = </w:t>
      </w:r>
      <w:r w:rsidRPr="00E54349">
        <w:rPr>
          <w:rFonts w:ascii="Calibri" w:hAnsi="Calibri" w:cs="Calibri"/>
          <w:b/>
          <w:bCs/>
          <w:lang w:bidi="en-GB"/>
        </w:rPr>
        <w:t>10</w:t>
      </w:r>
    </w:p>
    <w:p w14:paraId="496103EE" w14:textId="77777777" w:rsidR="00E54349" w:rsidRPr="00E54349" w:rsidRDefault="00E54349" w:rsidP="00E54349">
      <w:pPr>
        <w:numPr>
          <w:ilvl w:val="0"/>
          <w:numId w:val="43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Total starting store inventory = </w:t>
      </w:r>
      <w:r w:rsidRPr="00E54349">
        <w:rPr>
          <w:rFonts w:ascii="Calibri" w:hAnsi="Calibri" w:cs="Calibri"/>
          <w:b/>
          <w:bCs/>
          <w:lang w:bidi="en-GB"/>
        </w:rPr>
        <w:t>38 units</w:t>
      </w:r>
    </w:p>
    <w:p w14:paraId="29E09742" w14:textId="77777777" w:rsidR="00E54349" w:rsidRPr="00E54349" w:rsidRDefault="00E54349" w:rsidP="00E54349">
      <w:pPr>
        <w:numPr>
          <w:ilvl w:val="0"/>
          <w:numId w:val="43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DC inventory:</w:t>
      </w:r>
    </w:p>
    <w:p w14:paraId="28178004" w14:textId="77777777" w:rsidR="00E54349" w:rsidRPr="00E54349" w:rsidRDefault="00E54349" w:rsidP="00E54349">
      <w:pPr>
        <w:numPr>
          <w:ilvl w:val="1"/>
          <w:numId w:val="43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30 = </w:t>
      </w:r>
      <w:r w:rsidRPr="00E54349">
        <w:rPr>
          <w:rFonts w:ascii="Calibri" w:hAnsi="Calibri" w:cs="Calibri"/>
          <w:b/>
          <w:bCs/>
          <w:lang w:bidi="en-GB"/>
        </w:rPr>
        <w:t>15</w:t>
      </w:r>
    </w:p>
    <w:p w14:paraId="2896E668" w14:textId="77777777" w:rsidR="00E54349" w:rsidRPr="00E54349" w:rsidRDefault="00E54349" w:rsidP="00E54349">
      <w:pPr>
        <w:numPr>
          <w:ilvl w:val="1"/>
          <w:numId w:val="43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lastRenderedPageBreak/>
        <w:t xml:space="preserve">Size 32 = </w:t>
      </w:r>
      <w:r w:rsidRPr="00E54349">
        <w:rPr>
          <w:rFonts w:ascii="Calibri" w:hAnsi="Calibri" w:cs="Calibri"/>
          <w:b/>
          <w:bCs/>
          <w:lang w:bidi="en-GB"/>
        </w:rPr>
        <w:t>40</w:t>
      </w:r>
    </w:p>
    <w:p w14:paraId="4011EC2A" w14:textId="77777777" w:rsidR="00E54349" w:rsidRPr="00E54349" w:rsidRDefault="00E54349" w:rsidP="00E54349">
      <w:pPr>
        <w:numPr>
          <w:ilvl w:val="1"/>
          <w:numId w:val="43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34 = </w:t>
      </w:r>
      <w:r w:rsidRPr="00E54349">
        <w:rPr>
          <w:rFonts w:ascii="Calibri" w:hAnsi="Calibri" w:cs="Calibri"/>
          <w:b/>
          <w:bCs/>
          <w:lang w:bidi="en-GB"/>
        </w:rPr>
        <w:t>25</w:t>
      </w:r>
    </w:p>
    <w:p w14:paraId="0A9DCC92" w14:textId="77777777" w:rsidR="00E54349" w:rsidRPr="00E54349" w:rsidRDefault="00E54349" w:rsidP="00E54349">
      <w:pPr>
        <w:numPr>
          <w:ilvl w:val="0"/>
          <w:numId w:val="43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Replenishment lead time from DC to store = </w:t>
      </w:r>
      <w:r w:rsidRPr="00E54349">
        <w:rPr>
          <w:rFonts w:ascii="Calibri" w:hAnsi="Calibri" w:cs="Calibri"/>
          <w:b/>
          <w:bCs/>
          <w:lang w:bidi="en-GB"/>
        </w:rPr>
        <w:t>2 days</w:t>
      </w:r>
    </w:p>
    <w:p w14:paraId="62BDB130" w14:textId="77777777" w:rsidR="00E54349" w:rsidRPr="00E54349" w:rsidRDefault="00E54349" w:rsidP="00E54349">
      <w:pPr>
        <w:numPr>
          <w:ilvl w:val="0"/>
          <w:numId w:val="43"/>
        </w:numPr>
        <w:ind w:right="-64"/>
        <w:rPr>
          <w:rFonts w:ascii="Calibri" w:hAnsi="Calibri" w:cs="Calibri"/>
          <w:lang w:bidi="en-GB"/>
        </w:rPr>
      </w:pPr>
      <w:proofErr w:type="gramStart"/>
      <w:r w:rsidRPr="00E54349">
        <w:rPr>
          <w:rFonts w:ascii="Calibri" w:hAnsi="Calibri" w:cs="Calibri"/>
          <w:lang w:bidi="en-GB"/>
        </w:rPr>
        <w:t>Base</w:t>
      </w:r>
      <w:proofErr w:type="gramEnd"/>
      <w:r w:rsidRPr="00E54349">
        <w:rPr>
          <w:rFonts w:ascii="Calibri" w:hAnsi="Calibri" w:cs="Calibri"/>
          <w:lang w:bidi="en-GB"/>
        </w:rPr>
        <w:t xml:space="preserve"> daily demand:</w:t>
      </w:r>
    </w:p>
    <w:p w14:paraId="22436877" w14:textId="77777777" w:rsidR="00E54349" w:rsidRPr="00E54349" w:rsidRDefault="00E54349" w:rsidP="00E54349">
      <w:pPr>
        <w:numPr>
          <w:ilvl w:val="1"/>
          <w:numId w:val="43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30 = </w:t>
      </w:r>
      <w:r w:rsidRPr="00E54349">
        <w:rPr>
          <w:rFonts w:ascii="Calibri" w:hAnsi="Calibri" w:cs="Calibri"/>
          <w:b/>
          <w:bCs/>
          <w:lang w:bidi="en-GB"/>
        </w:rPr>
        <w:t>4/day</w:t>
      </w:r>
    </w:p>
    <w:p w14:paraId="0F0B5189" w14:textId="77777777" w:rsidR="00E54349" w:rsidRPr="00E54349" w:rsidRDefault="00E54349" w:rsidP="00E54349">
      <w:pPr>
        <w:numPr>
          <w:ilvl w:val="1"/>
          <w:numId w:val="43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32 = </w:t>
      </w:r>
      <w:r w:rsidRPr="00E54349">
        <w:rPr>
          <w:rFonts w:ascii="Calibri" w:hAnsi="Calibri" w:cs="Calibri"/>
          <w:b/>
          <w:bCs/>
          <w:lang w:bidi="en-GB"/>
        </w:rPr>
        <w:t>2/day</w:t>
      </w:r>
    </w:p>
    <w:p w14:paraId="4043A001" w14:textId="77777777" w:rsidR="00E54349" w:rsidRPr="00E54349" w:rsidRDefault="00E54349" w:rsidP="00E54349">
      <w:pPr>
        <w:numPr>
          <w:ilvl w:val="1"/>
          <w:numId w:val="43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34 = </w:t>
      </w:r>
      <w:r w:rsidRPr="00E54349">
        <w:rPr>
          <w:rFonts w:ascii="Calibri" w:hAnsi="Calibri" w:cs="Calibri"/>
          <w:b/>
          <w:bCs/>
          <w:lang w:bidi="en-GB"/>
        </w:rPr>
        <w:t>1/day</w:t>
      </w:r>
    </w:p>
    <w:p w14:paraId="7D5E18C8" w14:textId="77777777" w:rsidR="00E54349" w:rsidRPr="00E54349" w:rsidRDefault="00E54349" w:rsidP="00E54349">
      <w:pPr>
        <w:numPr>
          <w:ilvl w:val="0"/>
          <w:numId w:val="43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Store receives a visual merchandising feature on </w:t>
      </w:r>
      <w:r w:rsidRPr="00E54349">
        <w:rPr>
          <w:rFonts w:ascii="Calibri" w:hAnsi="Calibri" w:cs="Calibri"/>
          <w:b/>
          <w:bCs/>
          <w:lang w:bidi="en-GB"/>
        </w:rPr>
        <w:t>Day 3</w:t>
      </w:r>
    </w:p>
    <w:p w14:paraId="1DE9A95E" w14:textId="77777777" w:rsidR="00E54349" w:rsidRPr="00E54349" w:rsidRDefault="00E54349" w:rsidP="00E54349">
      <w:pPr>
        <w:numPr>
          <w:ilvl w:val="0"/>
          <w:numId w:val="43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DC has limited stock in the most demanded size later in the week</w:t>
      </w:r>
    </w:p>
    <w:p w14:paraId="2813469A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Why this example matters</w:t>
      </w:r>
    </w:p>
    <w:p w14:paraId="0688586B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This is not just a replenishment problem. It is also a </w:t>
      </w:r>
      <w:proofErr w:type="gramStart"/>
      <w:r w:rsidRPr="00E54349">
        <w:rPr>
          <w:rFonts w:ascii="Calibri" w:hAnsi="Calibri" w:cs="Calibri"/>
          <w:b/>
          <w:bCs/>
          <w:lang w:bidi="en-GB"/>
        </w:rPr>
        <w:t>mix</w:t>
      </w:r>
      <w:proofErr w:type="gramEnd"/>
      <w:r w:rsidRPr="00E54349">
        <w:rPr>
          <w:rFonts w:ascii="Calibri" w:hAnsi="Calibri" w:cs="Calibri"/>
          <w:b/>
          <w:bCs/>
          <w:lang w:bidi="en-GB"/>
        </w:rPr>
        <w:t xml:space="preserve"> problem</w:t>
      </w:r>
      <w:r w:rsidRPr="00E54349">
        <w:rPr>
          <w:rFonts w:ascii="Calibri" w:hAnsi="Calibri" w:cs="Calibri"/>
          <w:lang w:bidi="en-GB"/>
        </w:rPr>
        <w:t>.</w:t>
      </w:r>
    </w:p>
    <w:p w14:paraId="37B4A583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The store is not at equal risk across all sizes:</w:t>
      </w:r>
    </w:p>
    <w:p w14:paraId="283E659D" w14:textId="77777777" w:rsidR="00E54349" w:rsidRPr="00E54349" w:rsidRDefault="00E54349" w:rsidP="00E54349">
      <w:pPr>
        <w:numPr>
          <w:ilvl w:val="0"/>
          <w:numId w:val="44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Size 30 is under more pressure</w:t>
      </w:r>
    </w:p>
    <w:p w14:paraId="7CCCF566" w14:textId="77777777" w:rsidR="00E54349" w:rsidRPr="00E54349" w:rsidRDefault="00E54349" w:rsidP="00E54349">
      <w:pPr>
        <w:numPr>
          <w:ilvl w:val="0"/>
          <w:numId w:val="44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Size 32 looks healthy</w:t>
      </w:r>
    </w:p>
    <w:p w14:paraId="5DEF4130" w14:textId="77777777" w:rsidR="00E54349" w:rsidRPr="00E54349" w:rsidRDefault="00E54349" w:rsidP="00E54349">
      <w:pPr>
        <w:numPr>
          <w:ilvl w:val="0"/>
          <w:numId w:val="44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Size 34 moves slowly</w:t>
      </w:r>
    </w:p>
    <w:p w14:paraId="3EA4C772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proofErr w:type="gramStart"/>
      <w:r w:rsidRPr="00E54349">
        <w:rPr>
          <w:rFonts w:ascii="Calibri" w:hAnsi="Calibri" w:cs="Calibri"/>
          <w:lang w:bidi="en-GB"/>
        </w:rPr>
        <w:t>So</w:t>
      </w:r>
      <w:proofErr w:type="gramEnd"/>
      <w:r w:rsidRPr="00E54349">
        <w:rPr>
          <w:rFonts w:ascii="Calibri" w:hAnsi="Calibri" w:cs="Calibri"/>
          <w:lang w:bidi="en-GB"/>
        </w:rPr>
        <w:t xml:space="preserve"> the key issue is not just total inventory. It is whether the </w:t>
      </w:r>
      <w:r w:rsidRPr="00E54349">
        <w:rPr>
          <w:rFonts w:ascii="Calibri" w:hAnsi="Calibri" w:cs="Calibri"/>
          <w:b/>
          <w:bCs/>
          <w:lang w:bidi="en-GB"/>
        </w:rPr>
        <w:t>right size inventory</w:t>
      </w:r>
      <w:r w:rsidRPr="00E54349">
        <w:rPr>
          <w:rFonts w:ascii="Calibri" w:hAnsi="Calibri" w:cs="Calibri"/>
          <w:lang w:bidi="en-GB"/>
        </w:rPr>
        <w:t xml:space="preserve"> is available.</w:t>
      </w:r>
    </w:p>
    <w:p w14:paraId="528447AA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pict w14:anchorId="1A5D6DB8">
          <v:rect id="_x0000_i1193" style="width:0;height:1.5pt" o:hralign="center" o:hrstd="t" o:hr="t" fillcolor="#a0a0a0" stroked="f"/>
        </w:pict>
      </w:r>
    </w:p>
    <w:p w14:paraId="37BE2A23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Day-by-Day Logic</w:t>
      </w:r>
    </w:p>
    <w:p w14:paraId="15635157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1 — Normal demand by size</w:t>
      </w:r>
    </w:p>
    <w:p w14:paraId="1E343B2B" w14:textId="77777777" w:rsidR="00E54349" w:rsidRPr="00E54349" w:rsidRDefault="00E54349" w:rsidP="00E54349">
      <w:pPr>
        <w:numPr>
          <w:ilvl w:val="0"/>
          <w:numId w:val="45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Demand:</w:t>
      </w:r>
    </w:p>
    <w:p w14:paraId="54CE9BD0" w14:textId="77777777" w:rsidR="00E54349" w:rsidRPr="00E54349" w:rsidRDefault="00E54349" w:rsidP="00E54349">
      <w:pPr>
        <w:numPr>
          <w:ilvl w:val="1"/>
          <w:numId w:val="45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30 = </w:t>
      </w:r>
      <w:r w:rsidRPr="00E54349">
        <w:rPr>
          <w:rFonts w:ascii="Calibri" w:hAnsi="Calibri" w:cs="Calibri"/>
          <w:b/>
          <w:bCs/>
          <w:lang w:bidi="en-GB"/>
        </w:rPr>
        <w:t>4</w:t>
      </w:r>
    </w:p>
    <w:p w14:paraId="153C6770" w14:textId="77777777" w:rsidR="00E54349" w:rsidRPr="00E54349" w:rsidRDefault="00E54349" w:rsidP="00E54349">
      <w:pPr>
        <w:numPr>
          <w:ilvl w:val="1"/>
          <w:numId w:val="45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lastRenderedPageBreak/>
        <w:t xml:space="preserve">Size 32 = </w:t>
      </w:r>
      <w:r w:rsidRPr="00E54349">
        <w:rPr>
          <w:rFonts w:ascii="Calibri" w:hAnsi="Calibri" w:cs="Calibri"/>
          <w:b/>
          <w:bCs/>
          <w:lang w:bidi="en-GB"/>
        </w:rPr>
        <w:t>2</w:t>
      </w:r>
    </w:p>
    <w:p w14:paraId="4958E43E" w14:textId="77777777" w:rsidR="00E54349" w:rsidRPr="00E54349" w:rsidRDefault="00E54349" w:rsidP="00E54349">
      <w:pPr>
        <w:numPr>
          <w:ilvl w:val="1"/>
          <w:numId w:val="45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34 = </w:t>
      </w:r>
      <w:r w:rsidRPr="00E54349">
        <w:rPr>
          <w:rFonts w:ascii="Calibri" w:hAnsi="Calibri" w:cs="Calibri"/>
          <w:b/>
          <w:bCs/>
          <w:lang w:bidi="en-GB"/>
        </w:rPr>
        <w:t>1</w:t>
      </w:r>
    </w:p>
    <w:p w14:paraId="7238ECF8" w14:textId="77777777" w:rsidR="00E54349" w:rsidRPr="00E54349" w:rsidRDefault="00E54349" w:rsidP="00E54349">
      <w:pPr>
        <w:numPr>
          <w:ilvl w:val="0"/>
          <w:numId w:val="45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Sales match demand</w:t>
      </w:r>
    </w:p>
    <w:p w14:paraId="0CE7ED1E" w14:textId="77777777" w:rsidR="00E54349" w:rsidRPr="00E54349" w:rsidRDefault="00E54349" w:rsidP="00E54349">
      <w:pPr>
        <w:numPr>
          <w:ilvl w:val="0"/>
          <w:numId w:val="45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End inventory:</w:t>
      </w:r>
    </w:p>
    <w:p w14:paraId="388057AA" w14:textId="77777777" w:rsidR="00E54349" w:rsidRPr="00E54349" w:rsidRDefault="00E54349" w:rsidP="00E54349">
      <w:pPr>
        <w:numPr>
          <w:ilvl w:val="1"/>
          <w:numId w:val="45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30 = </w:t>
      </w:r>
      <w:r w:rsidRPr="00E54349">
        <w:rPr>
          <w:rFonts w:ascii="Calibri" w:hAnsi="Calibri" w:cs="Calibri"/>
          <w:b/>
          <w:bCs/>
          <w:lang w:bidi="en-GB"/>
        </w:rPr>
        <w:t>4</w:t>
      </w:r>
    </w:p>
    <w:p w14:paraId="2EAFDE57" w14:textId="77777777" w:rsidR="00E54349" w:rsidRPr="00E54349" w:rsidRDefault="00E54349" w:rsidP="00E54349">
      <w:pPr>
        <w:numPr>
          <w:ilvl w:val="1"/>
          <w:numId w:val="45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32 = </w:t>
      </w:r>
      <w:r w:rsidRPr="00E54349">
        <w:rPr>
          <w:rFonts w:ascii="Calibri" w:hAnsi="Calibri" w:cs="Calibri"/>
          <w:b/>
          <w:bCs/>
          <w:lang w:bidi="en-GB"/>
        </w:rPr>
        <w:t>18</w:t>
      </w:r>
    </w:p>
    <w:p w14:paraId="2BF17152" w14:textId="77777777" w:rsidR="00E54349" w:rsidRPr="00E54349" w:rsidRDefault="00E54349" w:rsidP="00E54349">
      <w:pPr>
        <w:numPr>
          <w:ilvl w:val="1"/>
          <w:numId w:val="45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34 = </w:t>
      </w:r>
      <w:r w:rsidRPr="00E54349">
        <w:rPr>
          <w:rFonts w:ascii="Calibri" w:hAnsi="Calibri" w:cs="Calibri"/>
          <w:b/>
          <w:bCs/>
          <w:lang w:bidi="en-GB"/>
        </w:rPr>
        <w:t>9</w:t>
      </w:r>
    </w:p>
    <w:p w14:paraId="689515BA" w14:textId="77777777" w:rsidR="00E54349" w:rsidRPr="00E54349" w:rsidRDefault="00E54349" w:rsidP="00E54349">
      <w:pPr>
        <w:numPr>
          <w:ilvl w:val="0"/>
          <w:numId w:val="45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Replenishment request sent:</w:t>
      </w:r>
    </w:p>
    <w:p w14:paraId="3A6F7097" w14:textId="77777777" w:rsidR="00E54349" w:rsidRPr="00E54349" w:rsidRDefault="00E54349" w:rsidP="00E54349">
      <w:pPr>
        <w:numPr>
          <w:ilvl w:val="1"/>
          <w:numId w:val="45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30 = </w:t>
      </w:r>
      <w:r w:rsidRPr="00E54349">
        <w:rPr>
          <w:rFonts w:ascii="Calibri" w:hAnsi="Calibri" w:cs="Calibri"/>
          <w:b/>
          <w:bCs/>
          <w:lang w:bidi="en-GB"/>
        </w:rPr>
        <w:t>4</w:t>
      </w:r>
    </w:p>
    <w:p w14:paraId="603F1989" w14:textId="77777777" w:rsidR="00E54349" w:rsidRPr="00E54349" w:rsidRDefault="00E54349" w:rsidP="00E54349">
      <w:pPr>
        <w:numPr>
          <w:ilvl w:val="1"/>
          <w:numId w:val="45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32 = </w:t>
      </w:r>
      <w:r w:rsidRPr="00E54349">
        <w:rPr>
          <w:rFonts w:ascii="Calibri" w:hAnsi="Calibri" w:cs="Calibri"/>
          <w:b/>
          <w:bCs/>
          <w:lang w:bidi="en-GB"/>
        </w:rPr>
        <w:t>2</w:t>
      </w:r>
    </w:p>
    <w:p w14:paraId="6FC37DF3" w14:textId="77777777" w:rsidR="00E54349" w:rsidRPr="00E54349" w:rsidRDefault="00E54349" w:rsidP="00E54349">
      <w:pPr>
        <w:numPr>
          <w:ilvl w:val="1"/>
          <w:numId w:val="45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34 = </w:t>
      </w:r>
      <w:r w:rsidRPr="00E54349">
        <w:rPr>
          <w:rFonts w:ascii="Calibri" w:hAnsi="Calibri" w:cs="Calibri"/>
          <w:b/>
          <w:bCs/>
          <w:lang w:bidi="en-GB"/>
        </w:rPr>
        <w:t>1</w:t>
      </w:r>
    </w:p>
    <w:p w14:paraId="39C3C3AC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2 — Size imbalance becomes visible</w:t>
      </w:r>
    </w:p>
    <w:p w14:paraId="263662A5" w14:textId="77777777" w:rsidR="00E54349" w:rsidRPr="00E54349" w:rsidRDefault="00E54349" w:rsidP="00E54349">
      <w:pPr>
        <w:numPr>
          <w:ilvl w:val="0"/>
          <w:numId w:val="46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Demand:</w:t>
      </w:r>
    </w:p>
    <w:p w14:paraId="0F732085" w14:textId="77777777" w:rsidR="00E54349" w:rsidRPr="00E54349" w:rsidRDefault="00E54349" w:rsidP="00E54349">
      <w:pPr>
        <w:numPr>
          <w:ilvl w:val="1"/>
          <w:numId w:val="46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30 = </w:t>
      </w:r>
      <w:r w:rsidRPr="00E54349">
        <w:rPr>
          <w:rFonts w:ascii="Calibri" w:hAnsi="Calibri" w:cs="Calibri"/>
          <w:b/>
          <w:bCs/>
          <w:lang w:bidi="en-GB"/>
        </w:rPr>
        <w:t>4</w:t>
      </w:r>
    </w:p>
    <w:p w14:paraId="4EB35A38" w14:textId="77777777" w:rsidR="00E54349" w:rsidRPr="00E54349" w:rsidRDefault="00E54349" w:rsidP="00E54349">
      <w:pPr>
        <w:numPr>
          <w:ilvl w:val="1"/>
          <w:numId w:val="46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32 = </w:t>
      </w:r>
      <w:r w:rsidRPr="00E54349">
        <w:rPr>
          <w:rFonts w:ascii="Calibri" w:hAnsi="Calibri" w:cs="Calibri"/>
          <w:b/>
          <w:bCs/>
          <w:lang w:bidi="en-GB"/>
        </w:rPr>
        <w:t>2</w:t>
      </w:r>
    </w:p>
    <w:p w14:paraId="5198F042" w14:textId="77777777" w:rsidR="00E54349" w:rsidRPr="00E54349" w:rsidRDefault="00E54349" w:rsidP="00E54349">
      <w:pPr>
        <w:numPr>
          <w:ilvl w:val="1"/>
          <w:numId w:val="46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34 = </w:t>
      </w:r>
      <w:r w:rsidRPr="00E54349">
        <w:rPr>
          <w:rFonts w:ascii="Calibri" w:hAnsi="Calibri" w:cs="Calibri"/>
          <w:b/>
          <w:bCs/>
          <w:lang w:bidi="en-GB"/>
        </w:rPr>
        <w:t>1</w:t>
      </w:r>
    </w:p>
    <w:p w14:paraId="7345EC9D" w14:textId="77777777" w:rsidR="00E54349" w:rsidRPr="00E54349" w:rsidRDefault="00E54349" w:rsidP="00E54349">
      <w:pPr>
        <w:numPr>
          <w:ilvl w:val="0"/>
          <w:numId w:val="46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Sales:</w:t>
      </w:r>
    </w:p>
    <w:p w14:paraId="5C933EAA" w14:textId="77777777" w:rsidR="00E54349" w:rsidRPr="00E54349" w:rsidRDefault="00E54349" w:rsidP="00E54349">
      <w:pPr>
        <w:numPr>
          <w:ilvl w:val="1"/>
          <w:numId w:val="46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30 = </w:t>
      </w:r>
      <w:r w:rsidRPr="00E54349">
        <w:rPr>
          <w:rFonts w:ascii="Calibri" w:hAnsi="Calibri" w:cs="Calibri"/>
          <w:b/>
          <w:bCs/>
          <w:lang w:bidi="en-GB"/>
        </w:rPr>
        <w:t>4</w:t>
      </w:r>
    </w:p>
    <w:p w14:paraId="17D7F4E0" w14:textId="77777777" w:rsidR="00E54349" w:rsidRPr="00E54349" w:rsidRDefault="00E54349" w:rsidP="00E54349">
      <w:pPr>
        <w:numPr>
          <w:ilvl w:val="1"/>
          <w:numId w:val="46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32 = </w:t>
      </w:r>
      <w:r w:rsidRPr="00E54349">
        <w:rPr>
          <w:rFonts w:ascii="Calibri" w:hAnsi="Calibri" w:cs="Calibri"/>
          <w:b/>
          <w:bCs/>
          <w:lang w:bidi="en-GB"/>
        </w:rPr>
        <w:t>2</w:t>
      </w:r>
    </w:p>
    <w:p w14:paraId="52D9E52E" w14:textId="77777777" w:rsidR="00E54349" w:rsidRPr="00E54349" w:rsidRDefault="00E54349" w:rsidP="00E54349">
      <w:pPr>
        <w:numPr>
          <w:ilvl w:val="1"/>
          <w:numId w:val="46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34 = </w:t>
      </w:r>
      <w:r w:rsidRPr="00E54349">
        <w:rPr>
          <w:rFonts w:ascii="Calibri" w:hAnsi="Calibri" w:cs="Calibri"/>
          <w:b/>
          <w:bCs/>
          <w:lang w:bidi="en-GB"/>
        </w:rPr>
        <w:t>1</w:t>
      </w:r>
    </w:p>
    <w:p w14:paraId="0C39EB35" w14:textId="77777777" w:rsidR="00E54349" w:rsidRPr="00E54349" w:rsidRDefault="00E54349" w:rsidP="00E54349">
      <w:pPr>
        <w:numPr>
          <w:ilvl w:val="0"/>
          <w:numId w:val="46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End inventory:</w:t>
      </w:r>
    </w:p>
    <w:p w14:paraId="25010D66" w14:textId="77777777" w:rsidR="00E54349" w:rsidRPr="00E54349" w:rsidRDefault="00E54349" w:rsidP="00E54349">
      <w:pPr>
        <w:numPr>
          <w:ilvl w:val="1"/>
          <w:numId w:val="46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lastRenderedPageBreak/>
        <w:t xml:space="preserve">Size 30 = </w:t>
      </w:r>
      <w:r w:rsidRPr="00E54349">
        <w:rPr>
          <w:rFonts w:ascii="Calibri" w:hAnsi="Calibri" w:cs="Calibri"/>
          <w:b/>
          <w:bCs/>
          <w:lang w:bidi="en-GB"/>
        </w:rPr>
        <w:t>0</w:t>
      </w:r>
    </w:p>
    <w:p w14:paraId="346BBDEC" w14:textId="77777777" w:rsidR="00E54349" w:rsidRPr="00E54349" w:rsidRDefault="00E54349" w:rsidP="00E54349">
      <w:pPr>
        <w:numPr>
          <w:ilvl w:val="1"/>
          <w:numId w:val="46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32 = </w:t>
      </w:r>
      <w:r w:rsidRPr="00E54349">
        <w:rPr>
          <w:rFonts w:ascii="Calibri" w:hAnsi="Calibri" w:cs="Calibri"/>
          <w:b/>
          <w:bCs/>
          <w:lang w:bidi="en-GB"/>
        </w:rPr>
        <w:t>16</w:t>
      </w:r>
    </w:p>
    <w:p w14:paraId="2461E598" w14:textId="77777777" w:rsidR="00E54349" w:rsidRPr="00E54349" w:rsidRDefault="00E54349" w:rsidP="00E54349">
      <w:pPr>
        <w:numPr>
          <w:ilvl w:val="1"/>
          <w:numId w:val="46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34 = </w:t>
      </w:r>
      <w:r w:rsidRPr="00E54349">
        <w:rPr>
          <w:rFonts w:ascii="Calibri" w:hAnsi="Calibri" w:cs="Calibri"/>
          <w:b/>
          <w:bCs/>
          <w:lang w:bidi="en-GB"/>
        </w:rPr>
        <w:t>8</w:t>
      </w:r>
    </w:p>
    <w:p w14:paraId="5AB1D068" w14:textId="77777777" w:rsidR="00E54349" w:rsidRPr="00E54349" w:rsidRDefault="00E54349" w:rsidP="00E54349">
      <w:pPr>
        <w:numPr>
          <w:ilvl w:val="0"/>
          <w:numId w:val="46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Replenishment request sent again</w:t>
      </w:r>
    </w:p>
    <w:p w14:paraId="72951DF7" w14:textId="77777777" w:rsidR="00E54349" w:rsidRPr="00E54349" w:rsidRDefault="00E54349" w:rsidP="00E54349">
      <w:pPr>
        <w:numPr>
          <w:ilvl w:val="0"/>
          <w:numId w:val="46"/>
        </w:numPr>
        <w:ind w:right="-64"/>
        <w:rPr>
          <w:rFonts w:ascii="Calibri" w:hAnsi="Calibri" w:cs="Calibri"/>
          <w:lang w:bidi="en-GB"/>
        </w:rPr>
      </w:pPr>
      <w:proofErr w:type="gramStart"/>
      <w:r w:rsidRPr="00E54349">
        <w:rPr>
          <w:rFonts w:ascii="Calibri" w:hAnsi="Calibri" w:cs="Calibri"/>
          <w:lang w:bidi="en-GB"/>
        </w:rPr>
        <w:t>Store</w:t>
      </w:r>
      <w:proofErr w:type="gramEnd"/>
      <w:r w:rsidRPr="00E54349">
        <w:rPr>
          <w:rFonts w:ascii="Calibri" w:hAnsi="Calibri" w:cs="Calibri"/>
          <w:lang w:bidi="en-GB"/>
        </w:rPr>
        <w:t xml:space="preserve"> is now out of stock in Size 30 before the first receipt arrives because </w:t>
      </w:r>
      <w:proofErr w:type="gramStart"/>
      <w:r w:rsidRPr="00E54349">
        <w:rPr>
          <w:rFonts w:ascii="Calibri" w:hAnsi="Calibri" w:cs="Calibri"/>
          <w:lang w:bidi="en-GB"/>
        </w:rPr>
        <w:t>lead</w:t>
      </w:r>
      <w:proofErr w:type="gramEnd"/>
      <w:r w:rsidRPr="00E54349">
        <w:rPr>
          <w:rFonts w:ascii="Calibri" w:hAnsi="Calibri" w:cs="Calibri"/>
          <w:lang w:bidi="en-GB"/>
        </w:rPr>
        <w:t xml:space="preserve"> time is 2 days</w:t>
      </w:r>
    </w:p>
    <w:p w14:paraId="5DAB740E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3 — Visual feature increases demand</w:t>
      </w:r>
    </w:p>
    <w:p w14:paraId="15902983" w14:textId="77777777" w:rsidR="00E54349" w:rsidRPr="00E54349" w:rsidRDefault="00E54349" w:rsidP="00E54349">
      <w:pPr>
        <w:numPr>
          <w:ilvl w:val="0"/>
          <w:numId w:val="4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Merchandising </w:t>
      </w:r>
      <w:proofErr w:type="gramStart"/>
      <w:r w:rsidRPr="00E54349">
        <w:rPr>
          <w:rFonts w:ascii="Calibri" w:hAnsi="Calibri" w:cs="Calibri"/>
          <w:lang w:bidi="en-GB"/>
        </w:rPr>
        <w:t>feature goes</w:t>
      </w:r>
      <w:proofErr w:type="gramEnd"/>
      <w:r w:rsidRPr="00E54349">
        <w:rPr>
          <w:rFonts w:ascii="Calibri" w:hAnsi="Calibri" w:cs="Calibri"/>
          <w:lang w:bidi="en-GB"/>
        </w:rPr>
        <w:t xml:space="preserve"> live</w:t>
      </w:r>
    </w:p>
    <w:p w14:paraId="569533B2" w14:textId="77777777" w:rsidR="00E54349" w:rsidRPr="00E54349" w:rsidRDefault="00E54349" w:rsidP="00E54349">
      <w:pPr>
        <w:numPr>
          <w:ilvl w:val="0"/>
          <w:numId w:val="4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Demand increases:</w:t>
      </w:r>
    </w:p>
    <w:p w14:paraId="34ED1AD7" w14:textId="77777777" w:rsidR="00E54349" w:rsidRPr="00E54349" w:rsidRDefault="00E54349" w:rsidP="00E54349">
      <w:pPr>
        <w:numPr>
          <w:ilvl w:val="1"/>
          <w:numId w:val="4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30 = </w:t>
      </w:r>
      <w:r w:rsidRPr="00E54349">
        <w:rPr>
          <w:rFonts w:ascii="Calibri" w:hAnsi="Calibri" w:cs="Calibri"/>
          <w:b/>
          <w:bCs/>
          <w:lang w:bidi="en-GB"/>
        </w:rPr>
        <w:t>6</w:t>
      </w:r>
    </w:p>
    <w:p w14:paraId="072B8885" w14:textId="77777777" w:rsidR="00E54349" w:rsidRPr="00E54349" w:rsidRDefault="00E54349" w:rsidP="00E54349">
      <w:pPr>
        <w:numPr>
          <w:ilvl w:val="1"/>
          <w:numId w:val="4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32 = </w:t>
      </w:r>
      <w:r w:rsidRPr="00E54349">
        <w:rPr>
          <w:rFonts w:ascii="Calibri" w:hAnsi="Calibri" w:cs="Calibri"/>
          <w:b/>
          <w:bCs/>
          <w:lang w:bidi="en-GB"/>
        </w:rPr>
        <w:t>3</w:t>
      </w:r>
    </w:p>
    <w:p w14:paraId="2C2104B3" w14:textId="77777777" w:rsidR="00E54349" w:rsidRPr="00E54349" w:rsidRDefault="00E54349" w:rsidP="00E54349">
      <w:pPr>
        <w:numPr>
          <w:ilvl w:val="1"/>
          <w:numId w:val="4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34 = </w:t>
      </w:r>
      <w:r w:rsidRPr="00E54349">
        <w:rPr>
          <w:rFonts w:ascii="Calibri" w:hAnsi="Calibri" w:cs="Calibri"/>
          <w:b/>
          <w:bCs/>
          <w:lang w:bidi="en-GB"/>
        </w:rPr>
        <w:t>1</w:t>
      </w:r>
    </w:p>
    <w:p w14:paraId="09BE0B37" w14:textId="77777777" w:rsidR="00E54349" w:rsidRPr="00E54349" w:rsidRDefault="00E54349" w:rsidP="00E54349">
      <w:pPr>
        <w:numPr>
          <w:ilvl w:val="0"/>
          <w:numId w:val="4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Receipt arrives from Day 1 request:</w:t>
      </w:r>
    </w:p>
    <w:p w14:paraId="5AC0FBB2" w14:textId="77777777" w:rsidR="00E54349" w:rsidRPr="00E54349" w:rsidRDefault="00E54349" w:rsidP="00E54349">
      <w:pPr>
        <w:numPr>
          <w:ilvl w:val="1"/>
          <w:numId w:val="4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30 = </w:t>
      </w:r>
      <w:r w:rsidRPr="00E54349">
        <w:rPr>
          <w:rFonts w:ascii="Calibri" w:hAnsi="Calibri" w:cs="Calibri"/>
          <w:b/>
          <w:bCs/>
          <w:lang w:bidi="en-GB"/>
        </w:rPr>
        <w:t>4</w:t>
      </w:r>
    </w:p>
    <w:p w14:paraId="3884B6C7" w14:textId="77777777" w:rsidR="00E54349" w:rsidRPr="00E54349" w:rsidRDefault="00E54349" w:rsidP="00E54349">
      <w:pPr>
        <w:numPr>
          <w:ilvl w:val="1"/>
          <w:numId w:val="4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32 = </w:t>
      </w:r>
      <w:r w:rsidRPr="00E54349">
        <w:rPr>
          <w:rFonts w:ascii="Calibri" w:hAnsi="Calibri" w:cs="Calibri"/>
          <w:b/>
          <w:bCs/>
          <w:lang w:bidi="en-GB"/>
        </w:rPr>
        <w:t>2</w:t>
      </w:r>
    </w:p>
    <w:p w14:paraId="5664C556" w14:textId="77777777" w:rsidR="00E54349" w:rsidRPr="00E54349" w:rsidRDefault="00E54349" w:rsidP="00E54349">
      <w:pPr>
        <w:numPr>
          <w:ilvl w:val="1"/>
          <w:numId w:val="4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34 = </w:t>
      </w:r>
      <w:r w:rsidRPr="00E54349">
        <w:rPr>
          <w:rFonts w:ascii="Calibri" w:hAnsi="Calibri" w:cs="Calibri"/>
          <w:b/>
          <w:bCs/>
          <w:lang w:bidi="en-GB"/>
        </w:rPr>
        <w:t>1</w:t>
      </w:r>
    </w:p>
    <w:p w14:paraId="72F3544C" w14:textId="77777777" w:rsidR="00E54349" w:rsidRPr="00E54349" w:rsidRDefault="00E54349" w:rsidP="00E54349">
      <w:pPr>
        <w:numPr>
          <w:ilvl w:val="0"/>
          <w:numId w:val="4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Available inventory before sales:</w:t>
      </w:r>
    </w:p>
    <w:p w14:paraId="7BF5E290" w14:textId="77777777" w:rsidR="00E54349" w:rsidRPr="00E54349" w:rsidRDefault="00E54349" w:rsidP="00E54349">
      <w:pPr>
        <w:numPr>
          <w:ilvl w:val="1"/>
          <w:numId w:val="4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30 = </w:t>
      </w:r>
      <w:r w:rsidRPr="00E54349">
        <w:rPr>
          <w:rFonts w:ascii="Calibri" w:hAnsi="Calibri" w:cs="Calibri"/>
          <w:b/>
          <w:bCs/>
          <w:lang w:bidi="en-GB"/>
        </w:rPr>
        <w:t>4</w:t>
      </w:r>
    </w:p>
    <w:p w14:paraId="2301B15D" w14:textId="77777777" w:rsidR="00E54349" w:rsidRPr="00E54349" w:rsidRDefault="00E54349" w:rsidP="00E54349">
      <w:pPr>
        <w:numPr>
          <w:ilvl w:val="1"/>
          <w:numId w:val="4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32 = </w:t>
      </w:r>
      <w:r w:rsidRPr="00E54349">
        <w:rPr>
          <w:rFonts w:ascii="Calibri" w:hAnsi="Calibri" w:cs="Calibri"/>
          <w:b/>
          <w:bCs/>
          <w:lang w:bidi="en-GB"/>
        </w:rPr>
        <w:t>18</w:t>
      </w:r>
    </w:p>
    <w:p w14:paraId="12FE0ACA" w14:textId="77777777" w:rsidR="00E54349" w:rsidRPr="00E54349" w:rsidRDefault="00E54349" w:rsidP="00E54349">
      <w:pPr>
        <w:numPr>
          <w:ilvl w:val="1"/>
          <w:numId w:val="4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34 = </w:t>
      </w:r>
      <w:r w:rsidRPr="00E54349">
        <w:rPr>
          <w:rFonts w:ascii="Calibri" w:hAnsi="Calibri" w:cs="Calibri"/>
          <w:b/>
          <w:bCs/>
          <w:lang w:bidi="en-GB"/>
        </w:rPr>
        <w:t>9</w:t>
      </w:r>
    </w:p>
    <w:p w14:paraId="36F09E3B" w14:textId="77777777" w:rsidR="00E54349" w:rsidRPr="00E54349" w:rsidRDefault="00E54349" w:rsidP="00E54349">
      <w:pPr>
        <w:numPr>
          <w:ilvl w:val="0"/>
          <w:numId w:val="4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Sales:</w:t>
      </w:r>
    </w:p>
    <w:p w14:paraId="47F315C6" w14:textId="77777777" w:rsidR="00E54349" w:rsidRPr="00E54349" w:rsidRDefault="00E54349" w:rsidP="00E54349">
      <w:pPr>
        <w:numPr>
          <w:ilvl w:val="1"/>
          <w:numId w:val="4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30 = </w:t>
      </w:r>
      <w:r w:rsidRPr="00E54349">
        <w:rPr>
          <w:rFonts w:ascii="Calibri" w:hAnsi="Calibri" w:cs="Calibri"/>
          <w:b/>
          <w:bCs/>
          <w:lang w:bidi="en-GB"/>
        </w:rPr>
        <w:t>4</w:t>
      </w:r>
    </w:p>
    <w:p w14:paraId="53972CB0" w14:textId="77777777" w:rsidR="00E54349" w:rsidRPr="00E54349" w:rsidRDefault="00E54349" w:rsidP="00E54349">
      <w:pPr>
        <w:numPr>
          <w:ilvl w:val="1"/>
          <w:numId w:val="4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lastRenderedPageBreak/>
        <w:t xml:space="preserve">Size 32 = </w:t>
      </w:r>
      <w:r w:rsidRPr="00E54349">
        <w:rPr>
          <w:rFonts w:ascii="Calibri" w:hAnsi="Calibri" w:cs="Calibri"/>
          <w:b/>
          <w:bCs/>
          <w:lang w:bidi="en-GB"/>
        </w:rPr>
        <w:t>3</w:t>
      </w:r>
    </w:p>
    <w:p w14:paraId="699A3B05" w14:textId="77777777" w:rsidR="00E54349" w:rsidRPr="00E54349" w:rsidRDefault="00E54349" w:rsidP="00E54349">
      <w:pPr>
        <w:numPr>
          <w:ilvl w:val="1"/>
          <w:numId w:val="4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34 = </w:t>
      </w:r>
      <w:r w:rsidRPr="00E54349">
        <w:rPr>
          <w:rFonts w:ascii="Calibri" w:hAnsi="Calibri" w:cs="Calibri"/>
          <w:b/>
          <w:bCs/>
          <w:lang w:bidi="en-GB"/>
        </w:rPr>
        <w:t>1</w:t>
      </w:r>
    </w:p>
    <w:p w14:paraId="5CD71BE9" w14:textId="77777777" w:rsidR="00E54349" w:rsidRPr="00E54349" w:rsidRDefault="00E54349" w:rsidP="00E54349">
      <w:pPr>
        <w:numPr>
          <w:ilvl w:val="0"/>
          <w:numId w:val="4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Unmet demand:</w:t>
      </w:r>
    </w:p>
    <w:p w14:paraId="4356A577" w14:textId="77777777" w:rsidR="00E54349" w:rsidRPr="00E54349" w:rsidRDefault="00E54349" w:rsidP="00E54349">
      <w:pPr>
        <w:numPr>
          <w:ilvl w:val="1"/>
          <w:numId w:val="4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30 = </w:t>
      </w:r>
      <w:r w:rsidRPr="00E54349">
        <w:rPr>
          <w:rFonts w:ascii="Calibri" w:hAnsi="Calibri" w:cs="Calibri"/>
          <w:b/>
          <w:bCs/>
          <w:lang w:bidi="en-GB"/>
        </w:rPr>
        <w:t>2</w:t>
      </w:r>
    </w:p>
    <w:p w14:paraId="6E16AEAE" w14:textId="77777777" w:rsidR="00E54349" w:rsidRPr="00E54349" w:rsidRDefault="00E54349" w:rsidP="00E54349">
      <w:pPr>
        <w:numPr>
          <w:ilvl w:val="0"/>
          <w:numId w:val="4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End inventory:</w:t>
      </w:r>
    </w:p>
    <w:p w14:paraId="77382AFD" w14:textId="77777777" w:rsidR="00E54349" w:rsidRPr="00E54349" w:rsidRDefault="00E54349" w:rsidP="00E54349">
      <w:pPr>
        <w:numPr>
          <w:ilvl w:val="1"/>
          <w:numId w:val="4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30 = </w:t>
      </w:r>
      <w:r w:rsidRPr="00E54349">
        <w:rPr>
          <w:rFonts w:ascii="Calibri" w:hAnsi="Calibri" w:cs="Calibri"/>
          <w:b/>
          <w:bCs/>
          <w:lang w:bidi="en-GB"/>
        </w:rPr>
        <w:t>0</w:t>
      </w:r>
    </w:p>
    <w:p w14:paraId="40D62DC3" w14:textId="77777777" w:rsidR="00E54349" w:rsidRPr="00E54349" w:rsidRDefault="00E54349" w:rsidP="00E54349">
      <w:pPr>
        <w:numPr>
          <w:ilvl w:val="1"/>
          <w:numId w:val="4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32 = </w:t>
      </w:r>
      <w:r w:rsidRPr="00E54349">
        <w:rPr>
          <w:rFonts w:ascii="Calibri" w:hAnsi="Calibri" w:cs="Calibri"/>
          <w:b/>
          <w:bCs/>
          <w:lang w:bidi="en-GB"/>
        </w:rPr>
        <w:t>15</w:t>
      </w:r>
    </w:p>
    <w:p w14:paraId="73A6636F" w14:textId="77777777" w:rsidR="00E54349" w:rsidRPr="00E54349" w:rsidRDefault="00E54349" w:rsidP="00E54349">
      <w:pPr>
        <w:numPr>
          <w:ilvl w:val="1"/>
          <w:numId w:val="4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34 = </w:t>
      </w:r>
      <w:r w:rsidRPr="00E54349">
        <w:rPr>
          <w:rFonts w:ascii="Calibri" w:hAnsi="Calibri" w:cs="Calibri"/>
          <w:b/>
          <w:bCs/>
          <w:lang w:bidi="en-GB"/>
        </w:rPr>
        <w:t>8</w:t>
      </w:r>
    </w:p>
    <w:p w14:paraId="5141921C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4 — Receipt constrained at DC for key size</w:t>
      </w:r>
    </w:p>
    <w:p w14:paraId="5B8F0E84" w14:textId="77777777" w:rsidR="00E54349" w:rsidRPr="00E54349" w:rsidRDefault="00E54349" w:rsidP="00E54349">
      <w:pPr>
        <w:numPr>
          <w:ilvl w:val="0"/>
          <w:numId w:val="4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Demand remains elevated:</w:t>
      </w:r>
    </w:p>
    <w:p w14:paraId="1A2CCFB2" w14:textId="77777777" w:rsidR="00E54349" w:rsidRPr="00E54349" w:rsidRDefault="00E54349" w:rsidP="00E54349">
      <w:pPr>
        <w:numPr>
          <w:ilvl w:val="1"/>
          <w:numId w:val="4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30 = </w:t>
      </w:r>
      <w:r w:rsidRPr="00E54349">
        <w:rPr>
          <w:rFonts w:ascii="Calibri" w:hAnsi="Calibri" w:cs="Calibri"/>
          <w:b/>
          <w:bCs/>
          <w:lang w:bidi="en-GB"/>
        </w:rPr>
        <w:t>6</w:t>
      </w:r>
    </w:p>
    <w:p w14:paraId="4428AF2A" w14:textId="77777777" w:rsidR="00E54349" w:rsidRPr="00E54349" w:rsidRDefault="00E54349" w:rsidP="00E54349">
      <w:pPr>
        <w:numPr>
          <w:ilvl w:val="1"/>
          <w:numId w:val="4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32 = </w:t>
      </w:r>
      <w:r w:rsidRPr="00E54349">
        <w:rPr>
          <w:rFonts w:ascii="Calibri" w:hAnsi="Calibri" w:cs="Calibri"/>
          <w:b/>
          <w:bCs/>
          <w:lang w:bidi="en-GB"/>
        </w:rPr>
        <w:t>3</w:t>
      </w:r>
    </w:p>
    <w:p w14:paraId="67D4AD61" w14:textId="77777777" w:rsidR="00E54349" w:rsidRPr="00E54349" w:rsidRDefault="00E54349" w:rsidP="00E54349">
      <w:pPr>
        <w:numPr>
          <w:ilvl w:val="1"/>
          <w:numId w:val="4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34 = </w:t>
      </w:r>
      <w:r w:rsidRPr="00E54349">
        <w:rPr>
          <w:rFonts w:ascii="Calibri" w:hAnsi="Calibri" w:cs="Calibri"/>
          <w:b/>
          <w:bCs/>
          <w:lang w:bidi="en-GB"/>
        </w:rPr>
        <w:t>1</w:t>
      </w:r>
    </w:p>
    <w:p w14:paraId="650C5B3F" w14:textId="77777777" w:rsidR="00E54349" w:rsidRPr="00E54349" w:rsidRDefault="00E54349" w:rsidP="00E54349">
      <w:pPr>
        <w:numPr>
          <w:ilvl w:val="0"/>
          <w:numId w:val="4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Expected receipt from Day 2 order:</w:t>
      </w:r>
    </w:p>
    <w:p w14:paraId="26156724" w14:textId="77777777" w:rsidR="00E54349" w:rsidRPr="00E54349" w:rsidRDefault="00E54349" w:rsidP="00E54349">
      <w:pPr>
        <w:numPr>
          <w:ilvl w:val="1"/>
          <w:numId w:val="4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30 = </w:t>
      </w:r>
      <w:r w:rsidRPr="00E54349">
        <w:rPr>
          <w:rFonts w:ascii="Calibri" w:hAnsi="Calibri" w:cs="Calibri"/>
          <w:b/>
          <w:bCs/>
          <w:lang w:bidi="en-GB"/>
        </w:rPr>
        <w:t>4</w:t>
      </w:r>
    </w:p>
    <w:p w14:paraId="1E228F18" w14:textId="77777777" w:rsidR="00E54349" w:rsidRPr="00E54349" w:rsidRDefault="00E54349" w:rsidP="00E54349">
      <w:pPr>
        <w:numPr>
          <w:ilvl w:val="1"/>
          <w:numId w:val="4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32 = </w:t>
      </w:r>
      <w:r w:rsidRPr="00E54349">
        <w:rPr>
          <w:rFonts w:ascii="Calibri" w:hAnsi="Calibri" w:cs="Calibri"/>
          <w:b/>
          <w:bCs/>
          <w:lang w:bidi="en-GB"/>
        </w:rPr>
        <w:t>2</w:t>
      </w:r>
    </w:p>
    <w:p w14:paraId="2ED85C58" w14:textId="77777777" w:rsidR="00E54349" w:rsidRPr="00E54349" w:rsidRDefault="00E54349" w:rsidP="00E54349">
      <w:pPr>
        <w:numPr>
          <w:ilvl w:val="1"/>
          <w:numId w:val="4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34 = </w:t>
      </w:r>
      <w:r w:rsidRPr="00E54349">
        <w:rPr>
          <w:rFonts w:ascii="Calibri" w:hAnsi="Calibri" w:cs="Calibri"/>
          <w:b/>
          <w:bCs/>
          <w:lang w:bidi="en-GB"/>
        </w:rPr>
        <w:t>1</w:t>
      </w:r>
    </w:p>
    <w:p w14:paraId="3D5B6087" w14:textId="77777777" w:rsidR="00E54349" w:rsidRPr="00E54349" w:rsidRDefault="00E54349" w:rsidP="00E54349">
      <w:pPr>
        <w:numPr>
          <w:ilvl w:val="0"/>
          <w:numId w:val="4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Actual receipt:</w:t>
      </w:r>
    </w:p>
    <w:p w14:paraId="7592FC99" w14:textId="77777777" w:rsidR="00E54349" w:rsidRPr="00E54349" w:rsidRDefault="00E54349" w:rsidP="00E54349">
      <w:pPr>
        <w:numPr>
          <w:ilvl w:val="1"/>
          <w:numId w:val="4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30 = </w:t>
      </w:r>
      <w:r w:rsidRPr="00E54349">
        <w:rPr>
          <w:rFonts w:ascii="Calibri" w:hAnsi="Calibri" w:cs="Calibri"/>
          <w:b/>
          <w:bCs/>
          <w:lang w:bidi="en-GB"/>
        </w:rPr>
        <w:t>2</w:t>
      </w:r>
    </w:p>
    <w:p w14:paraId="22F16674" w14:textId="77777777" w:rsidR="00E54349" w:rsidRPr="00E54349" w:rsidRDefault="00E54349" w:rsidP="00E54349">
      <w:pPr>
        <w:numPr>
          <w:ilvl w:val="1"/>
          <w:numId w:val="4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32 = </w:t>
      </w:r>
      <w:r w:rsidRPr="00E54349">
        <w:rPr>
          <w:rFonts w:ascii="Calibri" w:hAnsi="Calibri" w:cs="Calibri"/>
          <w:b/>
          <w:bCs/>
          <w:lang w:bidi="en-GB"/>
        </w:rPr>
        <w:t>2</w:t>
      </w:r>
    </w:p>
    <w:p w14:paraId="21F44722" w14:textId="77777777" w:rsidR="00E54349" w:rsidRPr="00E54349" w:rsidRDefault="00E54349" w:rsidP="00E54349">
      <w:pPr>
        <w:numPr>
          <w:ilvl w:val="1"/>
          <w:numId w:val="4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34 = </w:t>
      </w:r>
      <w:r w:rsidRPr="00E54349">
        <w:rPr>
          <w:rFonts w:ascii="Calibri" w:hAnsi="Calibri" w:cs="Calibri"/>
          <w:b/>
          <w:bCs/>
          <w:lang w:bidi="en-GB"/>
        </w:rPr>
        <w:t>1</w:t>
      </w:r>
    </w:p>
    <w:p w14:paraId="3359B8C5" w14:textId="77777777" w:rsidR="00E54349" w:rsidRPr="00E54349" w:rsidRDefault="00E54349" w:rsidP="00E54349">
      <w:pPr>
        <w:numPr>
          <w:ilvl w:val="0"/>
          <w:numId w:val="4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lastRenderedPageBreak/>
        <w:t>DC is short on Size 30</w:t>
      </w:r>
    </w:p>
    <w:p w14:paraId="14123A1B" w14:textId="77777777" w:rsidR="00E54349" w:rsidRPr="00E54349" w:rsidRDefault="00E54349" w:rsidP="00E54349">
      <w:pPr>
        <w:numPr>
          <w:ilvl w:val="0"/>
          <w:numId w:val="4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Sales:</w:t>
      </w:r>
    </w:p>
    <w:p w14:paraId="1A4BDDCD" w14:textId="77777777" w:rsidR="00E54349" w:rsidRPr="00E54349" w:rsidRDefault="00E54349" w:rsidP="00E54349">
      <w:pPr>
        <w:numPr>
          <w:ilvl w:val="1"/>
          <w:numId w:val="4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30 = </w:t>
      </w:r>
      <w:r w:rsidRPr="00E54349">
        <w:rPr>
          <w:rFonts w:ascii="Calibri" w:hAnsi="Calibri" w:cs="Calibri"/>
          <w:b/>
          <w:bCs/>
          <w:lang w:bidi="en-GB"/>
        </w:rPr>
        <w:t>2</w:t>
      </w:r>
    </w:p>
    <w:p w14:paraId="6B88B997" w14:textId="77777777" w:rsidR="00E54349" w:rsidRPr="00E54349" w:rsidRDefault="00E54349" w:rsidP="00E54349">
      <w:pPr>
        <w:numPr>
          <w:ilvl w:val="1"/>
          <w:numId w:val="4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32 = </w:t>
      </w:r>
      <w:r w:rsidRPr="00E54349">
        <w:rPr>
          <w:rFonts w:ascii="Calibri" w:hAnsi="Calibri" w:cs="Calibri"/>
          <w:b/>
          <w:bCs/>
          <w:lang w:bidi="en-GB"/>
        </w:rPr>
        <w:t>3</w:t>
      </w:r>
    </w:p>
    <w:p w14:paraId="7744D7EE" w14:textId="77777777" w:rsidR="00E54349" w:rsidRPr="00E54349" w:rsidRDefault="00E54349" w:rsidP="00E54349">
      <w:pPr>
        <w:numPr>
          <w:ilvl w:val="1"/>
          <w:numId w:val="4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34 = </w:t>
      </w:r>
      <w:r w:rsidRPr="00E54349">
        <w:rPr>
          <w:rFonts w:ascii="Calibri" w:hAnsi="Calibri" w:cs="Calibri"/>
          <w:b/>
          <w:bCs/>
          <w:lang w:bidi="en-GB"/>
        </w:rPr>
        <w:t>1</w:t>
      </w:r>
    </w:p>
    <w:p w14:paraId="271CABE4" w14:textId="77777777" w:rsidR="00E54349" w:rsidRPr="00E54349" w:rsidRDefault="00E54349" w:rsidP="00E54349">
      <w:pPr>
        <w:numPr>
          <w:ilvl w:val="0"/>
          <w:numId w:val="4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Unmet demand:</w:t>
      </w:r>
    </w:p>
    <w:p w14:paraId="11FB08FF" w14:textId="77777777" w:rsidR="00E54349" w:rsidRPr="00E54349" w:rsidRDefault="00E54349" w:rsidP="00E54349">
      <w:pPr>
        <w:numPr>
          <w:ilvl w:val="1"/>
          <w:numId w:val="4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30 = </w:t>
      </w:r>
      <w:r w:rsidRPr="00E54349">
        <w:rPr>
          <w:rFonts w:ascii="Calibri" w:hAnsi="Calibri" w:cs="Calibri"/>
          <w:b/>
          <w:bCs/>
          <w:lang w:bidi="en-GB"/>
        </w:rPr>
        <w:t>4</w:t>
      </w:r>
    </w:p>
    <w:p w14:paraId="6694D6D5" w14:textId="77777777" w:rsidR="00E54349" w:rsidRPr="00E54349" w:rsidRDefault="00E54349" w:rsidP="00E54349">
      <w:pPr>
        <w:numPr>
          <w:ilvl w:val="0"/>
          <w:numId w:val="4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End inventory:</w:t>
      </w:r>
    </w:p>
    <w:p w14:paraId="77028C0E" w14:textId="77777777" w:rsidR="00E54349" w:rsidRPr="00E54349" w:rsidRDefault="00E54349" w:rsidP="00E54349">
      <w:pPr>
        <w:numPr>
          <w:ilvl w:val="1"/>
          <w:numId w:val="4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30 = </w:t>
      </w:r>
      <w:r w:rsidRPr="00E54349">
        <w:rPr>
          <w:rFonts w:ascii="Calibri" w:hAnsi="Calibri" w:cs="Calibri"/>
          <w:b/>
          <w:bCs/>
          <w:lang w:bidi="en-GB"/>
        </w:rPr>
        <w:t>0</w:t>
      </w:r>
    </w:p>
    <w:p w14:paraId="37C3FDC2" w14:textId="77777777" w:rsidR="00E54349" w:rsidRPr="00E54349" w:rsidRDefault="00E54349" w:rsidP="00E54349">
      <w:pPr>
        <w:numPr>
          <w:ilvl w:val="1"/>
          <w:numId w:val="4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32 = </w:t>
      </w:r>
      <w:r w:rsidRPr="00E54349">
        <w:rPr>
          <w:rFonts w:ascii="Calibri" w:hAnsi="Calibri" w:cs="Calibri"/>
          <w:b/>
          <w:bCs/>
          <w:lang w:bidi="en-GB"/>
        </w:rPr>
        <w:t>14</w:t>
      </w:r>
    </w:p>
    <w:p w14:paraId="74EABAF0" w14:textId="77777777" w:rsidR="00E54349" w:rsidRPr="00E54349" w:rsidRDefault="00E54349" w:rsidP="00E54349">
      <w:pPr>
        <w:numPr>
          <w:ilvl w:val="1"/>
          <w:numId w:val="4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34 = </w:t>
      </w:r>
      <w:r w:rsidRPr="00E54349">
        <w:rPr>
          <w:rFonts w:ascii="Calibri" w:hAnsi="Calibri" w:cs="Calibri"/>
          <w:b/>
          <w:bCs/>
          <w:lang w:bidi="en-GB"/>
        </w:rPr>
        <w:t>8</w:t>
      </w:r>
    </w:p>
    <w:p w14:paraId="6C12839E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5 — Wrong total picture, right mix problem</w:t>
      </w:r>
    </w:p>
    <w:p w14:paraId="1D503D1C" w14:textId="77777777" w:rsidR="00E54349" w:rsidRPr="00E54349" w:rsidRDefault="00E54349" w:rsidP="00E54349">
      <w:pPr>
        <w:numPr>
          <w:ilvl w:val="0"/>
          <w:numId w:val="4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Total jean inventory still exists in the store</w:t>
      </w:r>
    </w:p>
    <w:p w14:paraId="2A4526A0" w14:textId="77777777" w:rsidR="00E54349" w:rsidRPr="00E54349" w:rsidRDefault="00E54349" w:rsidP="00E54349">
      <w:pPr>
        <w:numPr>
          <w:ilvl w:val="0"/>
          <w:numId w:val="4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But the store is repeatedly out of the most demanded size</w:t>
      </w:r>
    </w:p>
    <w:p w14:paraId="39E79E98" w14:textId="77777777" w:rsidR="00E54349" w:rsidRPr="00E54349" w:rsidRDefault="00E54349" w:rsidP="00E54349">
      <w:pPr>
        <w:numPr>
          <w:ilvl w:val="0"/>
          <w:numId w:val="4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Demand:</w:t>
      </w:r>
    </w:p>
    <w:p w14:paraId="05BBF83A" w14:textId="77777777" w:rsidR="00E54349" w:rsidRPr="00E54349" w:rsidRDefault="00E54349" w:rsidP="00E54349">
      <w:pPr>
        <w:numPr>
          <w:ilvl w:val="1"/>
          <w:numId w:val="4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30 = </w:t>
      </w:r>
      <w:r w:rsidRPr="00E54349">
        <w:rPr>
          <w:rFonts w:ascii="Calibri" w:hAnsi="Calibri" w:cs="Calibri"/>
          <w:b/>
          <w:bCs/>
          <w:lang w:bidi="en-GB"/>
        </w:rPr>
        <w:t>5</w:t>
      </w:r>
    </w:p>
    <w:p w14:paraId="172E75BB" w14:textId="77777777" w:rsidR="00E54349" w:rsidRPr="00E54349" w:rsidRDefault="00E54349" w:rsidP="00E54349">
      <w:pPr>
        <w:numPr>
          <w:ilvl w:val="1"/>
          <w:numId w:val="4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32 = </w:t>
      </w:r>
      <w:r w:rsidRPr="00E54349">
        <w:rPr>
          <w:rFonts w:ascii="Calibri" w:hAnsi="Calibri" w:cs="Calibri"/>
          <w:b/>
          <w:bCs/>
          <w:lang w:bidi="en-GB"/>
        </w:rPr>
        <w:t>2</w:t>
      </w:r>
    </w:p>
    <w:p w14:paraId="6C67444C" w14:textId="77777777" w:rsidR="00E54349" w:rsidRPr="00E54349" w:rsidRDefault="00E54349" w:rsidP="00E54349">
      <w:pPr>
        <w:numPr>
          <w:ilvl w:val="1"/>
          <w:numId w:val="4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34 = </w:t>
      </w:r>
      <w:r w:rsidRPr="00E54349">
        <w:rPr>
          <w:rFonts w:ascii="Calibri" w:hAnsi="Calibri" w:cs="Calibri"/>
          <w:b/>
          <w:bCs/>
          <w:lang w:bidi="en-GB"/>
        </w:rPr>
        <w:t>1</w:t>
      </w:r>
    </w:p>
    <w:p w14:paraId="50B40EBF" w14:textId="77777777" w:rsidR="00E54349" w:rsidRPr="00E54349" w:rsidRDefault="00E54349" w:rsidP="00E54349">
      <w:pPr>
        <w:numPr>
          <w:ilvl w:val="0"/>
          <w:numId w:val="4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Receipt </w:t>
      </w:r>
      <w:proofErr w:type="gramStart"/>
      <w:r w:rsidRPr="00E54349">
        <w:rPr>
          <w:rFonts w:ascii="Calibri" w:hAnsi="Calibri" w:cs="Calibri"/>
          <w:lang w:bidi="en-GB"/>
        </w:rPr>
        <w:t>from</w:t>
      </w:r>
      <w:proofErr w:type="gramEnd"/>
      <w:r w:rsidRPr="00E54349">
        <w:rPr>
          <w:rFonts w:ascii="Calibri" w:hAnsi="Calibri" w:cs="Calibri"/>
          <w:lang w:bidi="en-GB"/>
        </w:rPr>
        <w:t xml:space="preserve"> prior order:</w:t>
      </w:r>
    </w:p>
    <w:p w14:paraId="26A68809" w14:textId="77777777" w:rsidR="00E54349" w:rsidRPr="00E54349" w:rsidRDefault="00E54349" w:rsidP="00E54349">
      <w:pPr>
        <w:numPr>
          <w:ilvl w:val="1"/>
          <w:numId w:val="4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30 = </w:t>
      </w:r>
      <w:r w:rsidRPr="00E54349">
        <w:rPr>
          <w:rFonts w:ascii="Calibri" w:hAnsi="Calibri" w:cs="Calibri"/>
          <w:b/>
          <w:bCs/>
          <w:lang w:bidi="en-GB"/>
        </w:rPr>
        <w:t>2</w:t>
      </w:r>
    </w:p>
    <w:p w14:paraId="5DBD8228" w14:textId="77777777" w:rsidR="00E54349" w:rsidRPr="00E54349" w:rsidRDefault="00E54349" w:rsidP="00E54349">
      <w:pPr>
        <w:numPr>
          <w:ilvl w:val="1"/>
          <w:numId w:val="4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32 = </w:t>
      </w:r>
      <w:r w:rsidRPr="00E54349">
        <w:rPr>
          <w:rFonts w:ascii="Calibri" w:hAnsi="Calibri" w:cs="Calibri"/>
          <w:b/>
          <w:bCs/>
          <w:lang w:bidi="en-GB"/>
        </w:rPr>
        <w:t>3</w:t>
      </w:r>
    </w:p>
    <w:p w14:paraId="4A371DE9" w14:textId="77777777" w:rsidR="00E54349" w:rsidRPr="00E54349" w:rsidRDefault="00E54349" w:rsidP="00E54349">
      <w:pPr>
        <w:numPr>
          <w:ilvl w:val="1"/>
          <w:numId w:val="4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lastRenderedPageBreak/>
        <w:t xml:space="preserve">Size 34 = </w:t>
      </w:r>
      <w:r w:rsidRPr="00E54349">
        <w:rPr>
          <w:rFonts w:ascii="Calibri" w:hAnsi="Calibri" w:cs="Calibri"/>
          <w:b/>
          <w:bCs/>
          <w:lang w:bidi="en-GB"/>
        </w:rPr>
        <w:t>1</w:t>
      </w:r>
    </w:p>
    <w:p w14:paraId="3F834445" w14:textId="77777777" w:rsidR="00E54349" w:rsidRPr="00E54349" w:rsidRDefault="00E54349" w:rsidP="00E54349">
      <w:pPr>
        <w:numPr>
          <w:ilvl w:val="0"/>
          <w:numId w:val="4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Sales:</w:t>
      </w:r>
    </w:p>
    <w:p w14:paraId="29DECFA1" w14:textId="77777777" w:rsidR="00E54349" w:rsidRPr="00E54349" w:rsidRDefault="00E54349" w:rsidP="00E54349">
      <w:pPr>
        <w:numPr>
          <w:ilvl w:val="1"/>
          <w:numId w:val="4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30 = </w:t>
      </w:r>
      <w:r w:rsidRPr="00E54349">
        <w:rPr>
          <w:rFonts w:ascii="Calibri" w:hAnsi="Calibri" w:cs="Calibri"/>
          <w:b/>
          <w:bCs/>
          <w:lang w:bidi="en-GB"/>
        </w:rPr>
        <w:t>2</w:t>
      </w:r>
    </w:p>
    <w:p w14:paraId="63D00EAE" w14:textId="77777777" w:rsidR="00E54349" w:rsidRPr="00E54349" w:rsidRDefault="00E54349" w:rsidP="00E54349">
      <w:pPr>
        <w:numPr>
          <w:ilvl w:val="1"/>
          <w:numId w:val="4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32 = </w:t>
      </w:r>
      <w:r w:rsidRPr="00E54349">
        <w:rPr>
          <w:rFonts w:ascii="Calibri" w:hAnsi="Calibri" w:cs="Calibri"/>
          <w:b/>
          <w:bCs/>
          <w:lang w:bidi="en-GB"/>
        </w:rPr>
        <w:t>2</w:t>
      </w:r>
    </w:p>
    <w:p w14:paraId="3FD01615" w14:textId="77777777" w:rsidR="00E54349" w:rsidRPr="00E54349" w:rsidRDefault="00E54349" w:rsidP="00E54349">
      <w:pPr>
        <w:numPr>
          <w:ilvl w:val="1"/>
          <w:numId w:val="4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34 = </w:t>
      </w:r>
      <w:r w:rsidRPr="00E54349">
        <w:rPr>
          <w:rFonts w:ascii="Calibri" w:hAnsi="Calibri" w:cs="Calibri"/>
          <w:b/>
          <w:bCs/>
          <w:lang w:bidi="en-GB"/>
        </w:rPr>
        <w:t>1</w:t>
      </w:r>
    </w:p>
    <w:p w14:paraId="2CEBFA8C" w14:textId="77777777" w:rsidR="00E54349" w:rsidRPr="00E54349" w:rsidRDefault="00E54349" w:rsidP="00E54349">
      <w:pPr>
        <w:numPr>
          <w:ilvl w:val="0"/>
          <w:numId w:val="4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Unmet demand:</w:t>
      </w:r>
    </w:p>
    <w:p w14:paraId="73F79B4E" w14:textId="77777777" w:rsidR="00E54349" w:rsidRPr="00E54349" w:rsidRDefault="00E54349" w:rsidP="00E54349">
      <w:pPr>
        <w:numPr>
          <w:ilvl w:val="1"/>
          <w:numId w:val="4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30 = </w:t>
      </w:r>
      <w:r w:rsidRPr="00E54349">
        <w:rPr>
          <w:rFonts w:ascii="Calibri" w:hAnsi="Calibri" w:cs="Calibri"/>
          <w:b/>
          <w:bCs/>
          <w:lang w:bidi="en-GB"/>
        </w:rPr>
        <w:t>3</w:t>
      </w:r>
    </w:p>
    <w:p w14:paraId="7D0E065A" w14:textId="77777777" w:rsidR="00E54349" w:rsidRPr="00E54349" w:rsidRDefault="00E54349" w:rsidP="00E54349">
      <w:pPr>
        <w:numPr>
          <w:ilvl w:val="0"/>
          <w:numId w:val="4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End inventory:</w:t>
      </w:r>
    </w:p>
    <w:p w14:paraId="1E16B730" w14:textId="77777777" w:rsidR="00E54349" w:rsidRPr="00E54349" w:rsidRDefault="00E54349" w:rsidP="00E54349">
      <w:pPr>
        <w:numPr>
          <w:ilvl w:val="1"/>
          <w:numId w:val="4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30 = </w:t>
      </w:r>
      <w:r w:rsidRPr="00E54349">
        <w:rPr>
          <w:rFonts w:ascii="Calibri" w:hAnsi="Calibri" w:cs="Calibri"/>
          <w:b/>
          <w:bCs/>
          <w:lang w:bidi="en-GB"/>
        </w:rPr>
        <w:t>0</w:t>
      </w:r>
    </w:p>
    <w:p w14:paraId="687E7617" w14:textId="77777777" w:rsidR="00E54349" w:rsidRPr="00E54349" w:rsidRDefault="00E54349" w:rsidP="00E54349">
      <w:pPr>
        <w:numPr>
          <w:ilvl w:val="1"/>
          <w:numId w:val="4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32 = </w:t>
      </w:r>
      <w:r w:rsidRPr="00E54349">
        <w:rPr>
          <w:rFonts w:ascii="Calibri" w:hAnsi="Calibri" w:cs="Calibri"/>
          <w:b/>
          <w:bCs/>
          <w:lang w:bidi="en-GB"/>
        </w:rPr>
        <w:t>15</w:t>
      </w:r>
    </w:p>
    <w:p w14:paraId="56853F66" w14:textId="77777777" w:rsidR="00E54349" w:rsidRPr="00E54349" w:rsidRDefault="00E54349" w:rsidP="00E54349">
      <w:pPr>
        <w:numPr>
          <w:ilvl w:val="1"/>
          <w:numId w:val="4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34 = </w:t>
      </w:r>
      <w:r w:rsidRPr="00E54349">
        <w:rPr>
          <w:rFonts w:ascii="Calibri" w:hAnsi="Calibri" w:cs="Calibri"/>
          <w:b/>
          <w:bCs/>
          <w:lang w:bidi="en-GB"/>
        </w:rPr>
        <w:t>8</w:t>
      </w:r>
    </w:p>
    <w:p w14:paraId="50DE0D3C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6 — Feature ends, demand cools</w:t>
      </w:r>
    </w:p>
    <w:p w14:paraId="71AEA730" w14:textId="77777777" w:rsidR="00E54349" w:rsidRPr="00E54349" w:rsidRDefault="00E54349" w:rsidP="00E54349">
      <w:pPr>
        <w:numPr>
          <w:ilvl w:val="0"/>
          <w:numId w:val="50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Demand eases:</w:t>
      </w:r>
    </w:p>
    <w:p w14:paraId="5450C7F5" w14:textId="77777777" w:rsidR="00E54349" w:rsidRPr="00E54349" w:rsidRDefault="00E54349" w:rsidP="00E54349">
      <w:pPr>
        <w:numPr>
          <w:ilvl w:val="1"/>
          <w:numId w:val="50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30 = </w:t>
      </w:r>
      <w:r w:rsidRPr="00E54349">
        <w:rPr>
          <w:rFonts w:ascii="Calibri" w:hAnsi="Calibri" w:cs="Calibri"/>
          <w:b/>
          <w:bCs/>
          <w:lang w:bidi="en-GB"/>
        </w:rPr>
        <w:t>4</w:t>
      </w:r>
    </w:p>
    <w:p w14:paraId="3A13F505" w14:textId="77777777" w:rsidR="00E54349" w:rsidRPr="00E54349" w:rsidRDefault="00E54349" w:rsidP="00E54349">
      <w:pPr>
        <w:numPr>
          <w:ilvl w:val="1"/>
          <w:numId w:val="50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32 = </w:t>
      </w:r>
      <w:r w:rsidRPr="00E54349">
        <w:rPr>
          <w:rFonts w:ascii="Calibri" w:hAnsi="Calibri" w:cs="Calibri"/>
          <w:b/>
          <w:bCs/>
          <w:lang w:bidi="en-GB"/>
        </w:rPr>
        <w:t>2</w:t>
      </w:r>
    </w:p>
    <w:p w14:paraId="2AAB93B0" w14:textId="77777777" w:rsidR="00E54349" w:rsidRPr="00E54349" w:rsidRDefault="00E54349" w:rsidP="00E54349">
      <w:pPr>
        <w:numPr>
          <w:ilvl w:val="1"/>
          <w:numId w:val="50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Size 34 = </w:t>
      </w:r>
      <w:r w:rsidRPr="00E54349">
        <w:rPr>
          <w:rFonts w:ascii="Calibri" w:hAnsi="Calibri" w:cs="Calibri"/>
          <w:b/>
          <w:bCs/>
          <w:lang w:bidi="en-GB"/>
        </w:rPr>
        <w:t>1</w:t>
      </w:r>
    </w:p>
    <w:p w14:paraId="134D9CBC" w14:textId="77777777" w:rsidR="00E54349" w:rsidRPr="00E54349" w:rsidRDefault="00E54349" w:rsidP="00E54349">
      <w:pPr>
        <w:numPr>
          <w:ilvl w:val="0"/>
          <w:numId w:val="50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Receipts </w:t>
      </w:r>
      <w:proofErr w:type="gramStart"/>
      <w:r w:rsidRPr="00E54349">
        <w:rPr>
          <w:rFonts w:ascii="Calibri" w:hAnsi="Calibri" w:cs="Calibri"/>
          <w:lang w:bidi="en-GB"/>
        </w:rPr>
        <w:t>improve</w:t>
      </w:r>
      <w:proofErr w:type="gramEnd"/>
      <w:r w:rsidRPr="00E54349">
        <w:rPr>
          <w:rFonts w:ascii="Calibri" w:hAnsi="Calibri" w:cs="Calibri"/>
          <w:lang w:bidi="en-GB"/>
        </w:rPr>
        <w:t xml:space="preserve"> slightly</w:t>
      </w:r>
    </w:p>
    <w:p w14:paraId="23828AF3" w14:textId="77777777" w:rsidR="00E54349" w:rsidRPr="00E54349" w:rsidRDefault="00E54349" w:rsidP="00E54349">
      <w:pPr>
        <w:numPr>
          <w:ilvl w:val="0"/>
          <w:numId w:val="50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Store begins stabilizing, but lost sales already happened in the key size</w:t>
      </w:r>
    </w:p>
    <w:p w14:paraId="62195E06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pict w14:anchorId="0D46D941">
          <v:rect id="_x0000_i1194" style="width:0;height:1.5pt" o:hralign="center" o:hrstd="t" o:hr="t" fillcolor="#a0a0a0" stroked="f"/>
        </w:pict>
      </w:r>
    </w:p>
    <w:p w14:paraId="0238EC8B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Blue Jeans Day-by-Day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1486"/>
        <w:gridCol w:w="1151"/>
        <w:gridCol w:w="1260"/>
        <w:gridCol w:w="1260"/>
        <w:gridCol w:w="1260"/>
        <w:gridCol w:w="3504"/>
      </w:tblGrid>
      <w:tr w:rsidR="00E54349" w:rsidRPr="00E54349" w14:paraId="02D8FA43" w14:textId="77777777" w:rsidTr="00E543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7343C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b/>
                <w:bCs/>
                <w:lang w:bidi="en-GB"/>
              </w:rPr>
            </w:pPr>
            <w:r w:rsidRPr="00E54349">
              <w:rPr>
                <w:rFonts w:ascii="Calibri" w:hAnsi="Calibri" w:cs="Calibri"/>
                <w:b/>
                <w:bCs/>
                <w:lang w:bidi="en-GB"/>
              </w:rPr>
              <w:lastRenderedPageBreak/>
              <w:t>Day</w:t>
            </w:r>
          </w:p>
        </w:tc>
        <w:tc>
          <w:tcPr>
            <w:tcW w:w="0" w:type="auto"/>
            <w:vAlign w:val="center"/>
            <w:hideMark/>
          </w:tcPr>
          <w:p w14:paraId="46FBD44A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b/>
                <w:bCs/>
                <w:lang w:bidi="en-GB"/>
              </w:rPr>
            </w:pPr>
            <w:r w:rsidRPr="00E54349">
              <w:rPr>
                <w:rFonts w:ascii="Calibri" w:hAnsi="Calibri" w:cs="Calibri"/>
                <w:b/>
                <w:bCs/>
                <w:lang w:bidi="en-GB"/>
              </w:rPr>
              <w:t>Size 30 Demand</w:t>
            </w:r>
          </w:p>
        </w:tc>
        <w:tc>
          <w:tcPr>
            <w:tcW w:w="0" w:type="auto"/>
            <w:vAlign w:val="center"/>
            <w:hideMark/>
          </w:tcPr>
          <w:p w14:paraId="460BFA57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b/>
                <w:bCs/>
                <w:lang w:bidi="en-GB"/>
              </w:rPr>
            </w:pPr>
            <w:r w:rsidRPr="00E54349">
              <w:rPr>
                <w:rFonts w:ascii="Calibri" w:hAnsi="Calibri" w:cs="Calibri"/>
                <w:b/>
                <w:bCs/>
                <w:lang w:bidi="en-GB"/>
              </w:rPr>
              <w:t>Size 30 Sales</w:t>
            </w:r>
          </w:p>
        </w:tc>
        <w:tc>
          <w:tcPr>
            <w:tcW w:w="0" w:type="auto"/>
            <w:vAlign w:val="center"/>
            <w:hideMark/>
          </w:tcPr>
          <w:p w14:paraId="548FC52E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b/>
                <w:bCs/>
                <w:lang w:bidi="en-GB"/>
              </w:rPr>
            </w:pPr>
            <w:r w:rsidRPr="00E54349">
              <w:rPr>
                <w:rFonts w:ascii="Calibri" w:hAnsi="Calibri" w:cs="Calibri"/>
                <w:b/>
                <w:bCs/>
                <w:lang w:bidi="en-GB"/>
              </w:rPr>
              <w:t>Size 30 End Inv</w:t>
            </w:r>
          </w:p>
        </w:tc>
        <w:tc>
          <w:tcPr>
            <w:tcW w:w="0" w:type="auto"/>
            <w:vAlign w:val="center"/>
            <w:hideMark/>
          </w:tcPr>
          <w:p w14:paraId="2A8C4CEE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b/>
                <w:bCs/>
                <w:lang w:bidi="en-GB"/>
              </w:rPr>
            </w:pPr>
            <w:r w:rsidRPr="00E54349">
              <w:rPr>
                <w:rFonts w:ascii="Calibri" w:hAnsi="Calibri" w:cs="Calibri"/>
                <w:b/>
                <w:bCs/>
                <w:lang w:bidi="en-GB"/>
              </w:rPr>
              <w:t>Size 32 End Inv</w:t>
            </w:r>
          </w:p>
        </w:tc>
        <w:tc>
          <w:tcPr>
            <w:tcW w:w="0" w:type="auto"/>
            <w:vAlign w:val="center"/>
            <w:hideMark/>
          </w:tcPr>
          <w:p w14:paraId="63700A6B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b/>
                <w:bCs/>
                <w:lang w:bidi="en-GB"/>
              </w:rPr>
            </w:pPr>
            <w:r w:rsidRPr="00E54349">
              <w:rPr>
                <w:rFonts w:ascii="Calibri" w:hAnsi="Calibri" w:cs="Calibri"/>
                <w:b/>
                <w:bCs/>
                <w:lang w:bidi="en-GB"/>
              </w:rPr>
              <w:t>Size 34 End Inv</w:t>
            </w:r>
          </w:p>
        </w:tc>
        <w:tc>
          <w:tcPr>
            <w:tcW w:w="0" w:type="auto"/>
            <w:vAlign w:val="center"/>
            <w:hideMark/>
          </w:tcPr>
          <w:p w14:paraId="5C4CA168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b/>
                <w:bCs/>
                <w:lang w:bidi="en-GB"/>
              </w:rPr>
            </w:pPr>
            <w:r w:rsidRPr="00E54349">
              <w:rPr>
                <w:rFonts w:ascii="Calibri" w:hAnsi="Calibri" w:cs="Calibri"/>
                <w:b/>
                <w:bCs/>
                <w:lang w:bidi="en-GB"/>
              </w:rPr>
              <w:t>Key Observation</w:t>
            </w:r>
          </w:p>
        </w:tc>
      </w:tr>
      <w:tr w:rsidR="00E54349" w:rsidRPr="00E54349" w14:paraId="691257E6" w14:textId="77777777" w:rsidTr="00E54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589E5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8800D1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942E9D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CD0AF6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2A559C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B231E22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D47DDBD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Normal day</w:t>
            </w:r>
          </w:p>
        </w:tc>
      </w:tr>
      <w:tr w:rsidR="00E54349" w:rsidRPr="00E54349" w14:paraId="6F6174F6" w14:textId="77777777" w:rsidTr="00E54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1441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ECEB8F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15C729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862D44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583341D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5730F09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A147F39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Store runs out of Size 30 before receipt</w:t>
            </w:r>
          </w:p>
        </w:tc>
      </w:tr>
      <w:tr w:rsidR="00E54349" w:rsidRPr="00E54349" w14:paraId="349605EB" w14:textId="77777777" w:rsidTr="00E54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0F79C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B7C10F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B764ECA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B97C45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E11139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75E8D5A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16180C7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Feature drives demand spike, lost sales begin</w:t>
            </w:r>
          </w:p>
        </w:tc>
      </w:tr>
      <w:tr w:rsidR="00E54349" w:rsidRPr="00E54349" w14:paraId="6ADFABD2" w14:textId="77777777" w:rsidTr="00E54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DE7FA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695954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594E0EE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85D624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74E817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7F878FF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246A2C9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DC shortage in Size 30 worsens issue</w:t>
            </w:r>
          </w:p>
        </w:tc>
      </w:tr>
      <w:tr w:rsidR="00E54349" w:rsidRPr="00E54349" w14:paraId="7609A367" w14:textId="77777777" w:rsidTr="00E54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76FA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141D94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BF788E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80A57F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759BEAB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8F4958A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A19ACDE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Total inventory exists, but wrong size mix</w:t>
            </w:r>
          </w:p>
        </w:tc>
      </w:tr>
      <w:tr w:rsidR="00E54349" w:rsidRPr="00E54349" w14:paraId="338D3A0B" w14:textId="77777777" w:rsidTr="00E54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E8FB1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6B5B16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92101D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81206C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8C59AB1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FCC2868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636E8C8" w14:textId="77777777" w:rsidR="00E54349" w:rsidRPr="00E54349" w:rsidRDefault="00E54349" w:rsidP="00E54349">
            <w:pPr>
              <w:ind w:left="90" w:right="-64"/>
              <w:rPr>
                <w:rFonts w:ascii="Calibri" w:hAnsi="Calibri" w:cs="Calibri"/>
                <w:lang w:bidi="en-GB"/>
              </w:rPr>
            </w:pPr>
            <w:r w:rsidRPr="00E54349">
              <w:rPr>
                <w:rFonts w:ascii="Calibri" w:hAnsi="Calibri" w:cs="Calibri"/>
                <w:lang w:bidi="en-GB"/>
              </w:rPr>
              <w:t>Recovery starts slowly</w:t>
            </w:r>
          </w:p>
        </w:tc>
      </w:tr>
    </w:tbl>
    <w:p w14:paraId="4BF8755D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pict w14:anchorId="720948EF">
          <v:rect id="_x0000_i1195" style="width:0;height:1.5pt" o:hralign="center" o:hrstd="t" o:hr="t" fillcolor="#a0a0a0" stroked="f"/>
        </w:pict>
      </w:r>
    </w:p>
    <w:p w14:paraId="15BB4190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Blue Jeans Simple Timeline View</w:t>
      </w:r>
    </w:p>
    <w:p w14:paraId="4BCEDD72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Timeline summary</w:t>
      </w:r>
    </w:p>
    <w:p w14:paraId="5A1237BA" w14:textId="77777777" w:rsidR="00E54349" w:rsidRPr="00E54349" w:rsidRDefault="00E54349" w:rsidP="00E54349">
      <w:pPr>
        <w:numPr>
          <w:ilvl w:val="0"/>
          <w:numId w:val="51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1–2:</w:t>
      </w:r>
      <w:r w:rsidRPr="00E54349">
        <w:rPr>
          <w:rFonts w:ascii="Calibri" w:hAnsi="Calibri" w:cs="Calibri"/>
          <w:lang w:bidi="en-GB"/>
        </w:rPr>
        <w:t xml:space="preserve"> Normal selling reveals size-level imbalance quickly</w:t>
      </w:r>
    </w:p>
    <w:p w14:paraId="07F0C832" w14:textId="77777777" w:rsidR="00E54349" w:rsidRPr="00E54349" w:rsidRDefault="00E54349" w:rsidP="00E54349">
      <w:pPr>
        <w:numPr>
          <w:ilvl w:val="0"/>
          <w:numId w:val="51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3:</w:t>
      </w:r>
      <w:r w:rsidRPr="00E54349">
        <w:rPr>
          <w:rFonts w:ascii="Calibri" w:hAnsi="Calibri" w:cs="Calibri"/>
          <w:lang w:bidi="en-GB"/>
        </w:rPr>
        <w:t xml:space="preserve"> Store feature increases demand</w:t>
      </w:r>
    </w:p>
    <w:p w14:paraId="3B3CCFAD" w14:textId="77777777" w:rsidR="00E54349" w:rsidRPr="00E54349" w:rsidRDefault="00E54349" w:rsidP="00E54349">
      <w:pPr>
        <w:numPr>
          <w:ilvl w:val="0"/>
          <w:numId w:val="51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4–5:</w:t>
      </w:r>
      <w:r w:rsidRPr="00E54349">
        <w:rPr>
          <w:rFonts w:ascii="Calibri" w:hAnsi="Calibri" w:cs="Calibri"/>
          <w:lang w:bidi="en-GB"/>
        </w:rPr>
        <w:t xml:space="preserve"> DC shortage in key size causes repeated missed sales</w:t>
      </w:r>
    </w:p>
    <w:p w14:paraId="26F7EB74" w14:textId="77777777" w:rsidR="00E54349" w:rsidRPr="00E54349" w:rsidRDefault="00E54349" w:rsidP="00E54349">
      <w:pPr>
        <w:numPr>
          <w:ilvl w:val="0"/>
          <w:numId w:val="51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6:</w:t>
      </w:r>
      <w:r w:rsidRPr="00E54349">
        <w:rPr>
          <w:rFonts w:ascii="Calibri" w:hAnsi="Calibri" w:cs="Calibri"/>
          <w:lang w:bidi="en-GB"/>
        </w:rPr>
        <w:t xml:space="preserve"> Demand cools, recovery begins</w:t>
      </w:r>
    </w:p>
    <w:p w14:paraId="10107F2F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Visual timeline</w:t>
      </w:r>
    </w:p>
    <w:p w14:paraId="63EBF0D5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1</w:t>
      </w:r>
      <w:r w:rsidRPr="00E54349">
        <w:rPr>
          <w:rFonts w:ascii="Calibri" w:hAnsi="Calibri" w:cs="Calibri"/>
          <w:lang w:bidi="en-GB"/>
        </w:rPr>
        <w:br/>
        <w:t>Demand by size happens → Sales occur → Size 30 gets tight</w:t>
      </w:r>
    </w:p>
    <w:p w14:paraId="6D831582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2</w:t>
      </w:r>
      <w:r w:rsidRPr="00E54349">
        <w:rPr>
          <w:rFonts w:ascii="Calibri" w:hAnsi="Calibri" w:cs="Calibri"/>
          <w:lang w:bidi="en-GB"/>
        </w:rPr>
        <w:br/>
        <w:t>No receipt yet → Size 30 hits zero → Other sizes remain healthy</w:t>
      </w:r>
    </w:p>
    <w:p w14:paraId="58DD1F46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lastRenderedPageBreak/>
        <w:t>Day 3</w:t>
      </w:r>
      <w:r w:rsidRPr="00E54349">
        <w:rPr>
          <w:rFonts w:ascii="Calibri" w:hAnsi="Calibri" w:cs="Calibri"/>
          <w:lang w:bidi="en-GB"/>
        </w:rPr>
        <w:br/>
        <w:t>Store feature starts → Demand lifts → Receipt arrives, but not enough for Size 30 → Lost sales begin</w:t>
      </w:r>
    </w:p>
    <w:p w14:paraId="3605B4CB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4</w:t>
      </w:r>
      <w:r w:rsidRPr="00E54349">
        <w:rPr>
          <w:rFonts w:ascii="Calibri" w:hAnsi="Calibri" w:cs="Calibri"/>
          <w:lang w:bidi="en-GB"/>
        </w:rPr>
        <w:br/>
        <w:t>DC short on Size 30 → Partial receipt → Lost sales worsen</w:t>
      </w:r>
    </w:p>
    <w:p w14:paraId="13F5ACF6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5</w:t>
      </w:r>
      <w:r w:rsidRPr="00E54349">
        <w:rPr>
          <w:rFonts w:ascii="Calibri" w:hAnsi="Calibri" w:cs="Calibri"/>
          <w:lang w:bidi="en-GB"/>
        </w:rPr>
        <w:br/>
        <w:t>Store still has total jeans inventory, but wrong size mix → Customer demand cannot be fully met</w:t>
      </w:r>
    </w:p>
    <w:p w14:paraId="52F90B58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Day 6</w:t>
      </w:r>
      <w:r w:rsidRPr="00E54349">
        <w:rPr>
          <w:rFonts w:ascii="Calibri" w:hAnsi="Calibri" w:cs="Calibri"/>
          <w:lang w:bidi="en-GB"/>
        </w:rPr>
        <w:br/>
        <w:t>Demand cools → Receipts improve → Store begins stabilizing</w:t>
      </w:r>
    </w:p>
    <w:p w14:paraId="37350EBA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pict w14:anchorId="693FED1C">
          <v:rect id="_x0000_i1196" style="width:0;height:1.5pt" o:hralign="center" o:hrstd="t" o:hr="t" fillcolor="#a0a0a0" stroked="f"/>
        </w:pict>
      </w:r>
    </w:p>
    <w:p w14:paraId="0982D4A8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What the Two Examples Teach</w:t>
      </w:r>
    </w:p>
    <w:p w14:paraId="7B24F7C3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 xml:space="preserve">Potato chips </w:t>
      </w:r>
      <w:proofErr w:type="gramStart"/>
      <w:r w:rsidRPr="00E54349">
        <w:rPr>
          <w:rFonts w:ascii="Calibri" w:hAnsi="Calibri" w:cs="Calibri"/>
          <w:b/>
          <w:bCs/>
          <w:lang w:bidi="en-GB"/>
        </w:rPr>
        <w:t>teaches</w:t>
      </w:r>
      <w:proofErr w:type="gramEnd"/>
      <w:r w:rsidRPr="00E54349">
        <w:rPr>
          <w:rFonts w:ascii="Calibri" w:hAnsi="Calibri" w:cs="Calibri"/>
          <w:b/>
          <w:bCs/>
          <w:lang w:bidi="en-GB"/>
        </w:rPr>
        <w:t>:</w:t>
      </w:r>
    </w:p>
    <w:p w14:paraId="5441DFA9" w14:textId="77777777" w:rsidR="00E54349" w:rsidRPr="00E54349" w:rsidRDefault="00E54349" w:rsidP="00E54349">
      <w:pPr>
        <w:numPr>
          <w:ilvl w:val="0"/>
          <w:numId w:val="52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daily replenishment flow</w:t>
      </w:r>
    </w:p>
    <w:p w14:paraId="7E2E3EEB" w14:textId="77777777" w:rsidR="00E54349" w:rsidRPr="00E54349" w:rsidRDefault="00E54349" w:rsidP="00E54349">
      <w:pPr>
        <w:numPr>
          <w:ilvl w:val="0"/>
          <w:numId w:val="52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promo-driven demand spikes</w:t>
      </w:r>
    </w:p>
    <w:p w14:paraId="4F30A61F" w14:textId="77777777" w:rsidR="00E54349" w:rsidRPr="00E54349" w:rsidRDefault="00E54349" w:rsidP="00E54349">
      <w:pPr>
        <w:numPr>
          <w:ilvl w:val="0"/>
          <w:numId w:val="52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supply shortage and stockout behavior</w:t>
      </w:r>
    </w:p>
    <w:p w14:paraId="1861CAB5" w14:textId="77777777" w:rsidR="00E54349" w:rsidRPr="00E54349" w:rsidRDefault="00E54349" w:rsidP="00E54349">
      <w:pPr>
        <w:numPr>
          <w:ilvl w:val="0"/>
          <w:numId w:val="52"/>
        </w:numPr>
        <w:ind w:right="-64"/>
        <w:rPr>
          <w:rFonts w:ascii="Calibri" w:hAnsi="Calibri" w:cs="Calibri"/>
          <w:lang w:bidi="en-GB"/>
        </w:rPr>
      </w:pPr>
      <w:proofErr w:type="gramStart"/>
      <w:r w:rsidRPr="00E54349">
        <w:rPr>
          <w:rFonts w:ascii="Calibri" w:hAnsi="Calibri" w:cs="Calibri"/>
          <w:lang w:bidi="en-GB"/>
        </w:rPr>
        <w:t>difference</w:t>
      </w:r>
      <w:proofErr w:type="gramEnd"/>
      <w:r w:rsidRPr="00E54349">
        <w:rPr>
          <w:rFonts w:ascii="Calibri" w:hAnsi="Calibri" w:cs="Calibri"/>
          <w:lang w:bidi="en-GB"/>
        </w:rPr>
        <w:t xml:space="preserve"> between demand and sales</w:t>
      </w:r>
    </w:p>
    <w:p w14:paraId="7AAA3441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 xml:space="preserve">Blue jeans </w:t>
      </w:r>
      <w:proofErr w:type="gramStart"/>
      <w:r w:rsidRPr="00E54349">
        <w:rPr>
          <w:rFonts w:ascii="Calibri" w:hAnsi="Calibri" w:cs="Calibri"/>
          <w:b/>
          <w:bCs/>
          <w:lang w:bidi="en-GB"/>
        </w:rPr>
        <w:t>teaches</w:t>
      </w:r>
      <w:proofErr w:type="gramEnd"/>
      <w:r w:rsidRPr="00E54349">
        <w:rPr>
          <w:rFonts w:ascii="Calibri" w:hAnsi="Calibri" w:cs="Calibri"/>
          <w:b/>
          <w:bCs/>
          <w:lang w:bidi="en-GB"/>
        </w:rPr>
        <w:t>:</w:t>
      </w:r>
    </w:p>
    <w:p w14:paraId="6EA38BC9" w14:textId="77777777" w:rsidR="00E54349" w:rsidRPr="00E54349" w:rsidRDefault="00E54349" w:rsidP="00E54349">
      <w:pPr>
        <w:numPr>
          <w:ilvl w:val="0"/>
          <w:numId w:val="53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size-level assortment complexity</w:t>
      </w:r>
    </w:p>
    <w:p w14:paraId="133686B3" w14:textId="77777777" w:rsidR="00E54349" w:rsidRPr="00E54349" w:rsidRDefault="00E54349" w:rsidP="00E54349">
      <w:pPr>
        <w:numPr>
          <w:ilvl w:val="0"/>
          <w:numId w:val="53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slower replenishment response</w:t>
      </w:r>
    </w:p>
    <w:p w14:paraId="2DDA2B10" w14:textId="77777777" w:rsidR="00E54349" w:rsidRPr="00E54349" w:rsidRDefault="00E54349" w:rsidP="00E54349">
      <w:pPr>
        <w:numPr>
          <w:ilvl w:val="0"/>
          <w:numId w:val="53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allocation and mix issues</w:t>
      </w:r>
    </w:p>
    <w:p w14:paraId="25B2DAD5" w14:textId="77777777" w:rsidR="00E54349" w:rsidRPr="00E54349" w:rsidRDefault="00E54349" w:rsidP="00E54349">
      <w:pPr>
        <w:numPr>
          <w:ilvl w:val="0"/>
          <w:numId w:val="53"/>
        </w:numPr>
        <w:ind w:right="-64"/>
        <w:rPr>
          <w:rFonts w:ascii="Calibri" w:hAnsi="Calibri" w:cs="Calibri"/>
          <w:lang w:bidi="en-GB"/>
        </w:rPr>
      </w:pPr>
      <w:proofErr w:type="gramStart"/>
      <w:r w:rsidRPr="00E54349">
        <w:rPr>
          <w:rFonts w:ascii="Calibri" w:hAnsi="Calibri" w:cs="Calibri"/>
          <w:lang w:bidi="en-GB"/>
        </w:rPr>
        <w:t>total</w:t>
      </w:r>
      <w:proofErr w:type="gramEnd"/>
      <w:r w:rsidRPr="00E54349">
        <w:rPr>
          <w:rFonts w:ascii="Calibri" w:hAnsi="Calibri" w:cs="Calibri"/>
          <w:lang w:bidi="en-GB"/>
        </w:rPr>
        <w:t xml:space="preserve"> inventory can look healthy while the right inventory is missing</w:t>
      </w:r>
    </w:p>
    <w:p w14:paraId="5981E4EF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Together, they show that Universal Data Core is not just generating random retail data. It is modeling how different categories behave under realistic operating conditions.</w:t>
      </w:r>
    </w:p>
    <w:p w14:paraId="67389092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pict w14:anchorId="547847C7">
          <v:rect id="_x0000_i1197" style="width:0;height:1.5pt" o:hralign="center" o:hrstd="t" o:hr="t" fillcolor="#a0a0a0" stroked="f"/>
        </w:pict>
      </w:r>
    </w:p>
    <w:p w14:paraId="000F1286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How This Maps to the Universal Data Core Daily Loop</w:t>
      </w:r>
    </w:p>
    <w:p w14:paraId="5D465E38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lastRenderedPageBreak/>
        <w:t xml:space="preserve">Step 1: Demand </w:t>
      </w:r>
      <w:proofErr w:type="gramStart"/>
      <w:r w:rsidRPr="00E54349">
        <w:rPr>
          <w:rFonts w:ascii="Calibri" w:hAnsi="Calibri" w:cs="Calibri"/>
          <w:b/>
          <w:bCs/>
          <w:lang w:bidi="en-GB"/>
        </w:rPr>
        <w:t>happens</w:t>
      </w:r>
      <w:proofErr w:type="gramEnd"/>
    </w:p>
    <w:p w14:paraId="6F996561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Demand is generated or estimated at the item-location-day level.</w:t>
      </w:r>
    </w:p>
    <w:p w14:paraId="6AD33C50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Examples:</w:t>
      </w:r>
    </w:p>
    <w:p w14:paraId="44BDAF7D" w14:textId="77777777" w:rsidR="00E54349" w:rsidRPr="00E54349" w:rsidRDefault="00E54349" w:rsidP="00E54349">
      <w:pPr>
        <w:numPr>
          <w:ilvl w:val="0"/>
          <w:numId w:val="54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potato chips promo doubles demand</w:t>
      </w:r>
    </w:p>
    <w:p w14:paraId="3C0233F0" w14:textId="77777777" w:rsidR="00E54349" w:rsidRPr="00E54349" w:rsidRDefault="00E54349" w:rsidP="00E54349">
      <w:pPr>
        <w:numPr>
          <w:ilvl w:val="0"/>
          <w:numId w:val="54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blue jeans feature lifts demand for the key style and most wanted size</w:t>
      </w:r>
    </w:p>
    <w:p w14:paraId="3B8F5CBF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Step 2: Sales occur if inventory is available</w:t>
      </w:r>
    </w:p>
    <w:p w14:paraId="05E5EE12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Sales are constrained by available stock.</w:t>
      </w:r>
    </w:p>
    <w:p w14:paraId="60EAE47B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Examples:</w:t>
      </w:r>
    </w:p>
    <w:p w14:paraId="2E4C2883" w14:textId="77777777" w:rsidR="00E54349" w:rsidRPr="00E54349" w:rsidRDefault="00E54349" w:rsidP="00E54349">
      <w:pPr>
        <w:numPr>
          <w:ilvl w:val="0"/>
          <w:numId w:val="55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potato chips sell fully until supply shortage hits</w:t>
      </w:r>
    </w:p>
    <w:p w14:paraId="3ABAFDA9" w14:textId="77777777" w:rsidR="00E54349" w:rsidRPr="00E54349" w:rsidRDefault="00E54349" w:rsidP="00E54349">
      <w:pPr>
        <w:numPr>
          <w:ilvl w:val="0"/>
          <w:numId w:val="55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blue jeans lose sales only in Size 30 even while other sizes remain in stock</w:t>
      </w:r>
    </w:p>
    <w:p w14:paraId="32A20E98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Step 3: Inventory is updated</w:t>
      </w:r>
    </w:p>
    <w:p w14:paraId="0E169AAA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Store inventory changes after sales and receipts.</w:t>
      </w:r>
    </w:p>
    <w:p w14:paraId="14381D23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Examples:</w:t>
      </w:r>
    </w:p>
    <w:p w14:paraId="47C29617" w14:textId="77777777" w:rsidR="00E54349" w:rsidRPr="00E54349" w:rsidRDefault="00E54349" w:rsidP="00E54349">
      <w:pPr>
        <w:numPr>
          <w:ilvl w:val="0"/>
          <w:numId w:val="56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potato chips inventory falls sharply during the promo</w:t>
      </w:r>
    </w:p>
    <w:p w14:paraId="0F04CA0C" w14:textId="77777777" w:rsidR="00E54349" w:rsidRPr="00E54349" w:rsidRDefault="00E54349" w:rsidP="00E54349">
      <w:pPr>
        <w:numPr>
          <w:ilvl w:val="0"/>
          <w:numId w:val="56"/>
        </w:numPr>
        <w:ind w:right="-64"/>
        <w:rPr>
          <w:rFonts w:ascii="Calibri" w:hAnsi="Calibri" w:cs="Calibri"/>
          <w:lang w:bidi="en-GB"/>
        </w:rPr>
      </w:pPr>
      <w:proofErr w:type="gramStart"/>
      <w:r w:rsidRPr="00E54349">
        <w:rPr>
          <w:rFonts w:ascii="Calibri" w:hAnsi="Calibri" w:cs="Calibri"/>
          <w:lang w:bidi="en-GB"/>
        </w:rPr>
        <w:t>blue</w:t>
      </w:r>
      <w:proofErr w:type="gramEnd"/>
      <w:r w:rsidRPr="00E54349">
        <w:rPr>
          <w:rFonts w:ascii="Calibri" w:hAnsi="Calibri" w:cs="Calibri"/>
          <w:lang w:bidi="en-GB"/>
        </w:rPr>
        <w:t xml:space="preserve"> jeans inventory becomes imbalanced by size</w:t>
      </w:r>
    </w:p>
    <w:p w14:paraId="45C7F218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Step 4: Replenishment is triggered</w:t>
      </w:r>
    </w:p>
    <w:p w14:paraId="229F645A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The system requests more stock from upstream nodes.</w:t>
      </w:r>
    </w:p>
    <w:p w14:paraId="57D99E2C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Examples:</w:t>
      </w:r>
    </w:p>
    <w:p w14:paraId="5295D0C8" w14:textId="77777777" w:rsidR="00E54349" w:rsidRPr="00E54349" w:rsidRDefault="00E54349" w:rsidP="00E54349">
      <w:pPr>
        <w:numPr>
          <w:ilvl w:val="0"/>
          <w:numId w:val="5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potato chips use fast repeat replenishment</w:t>
      </w:r>
    </w:p>
    <w:p w14:paraId="5877577B" w14:textId="77777777" w:rsidR="00E54349" w:rsidRPr="00E54349" w:rsidRDefault="00E54349" w:rsidP="00E54349">
      <w:pPr>
        <w:numPr>
          <w:ilvl w:val="0"/>
          <w:numId w:val="57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blue jeans require size-sensitive replenishment or allocation</w:t>
      </w:r>
    </w:p>
    <w:p w14:paraId="7563E6D1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Step 5: The next day reflects the new state</w:t>
      </w:r>
    </w:p>
    <w:p w14:paraId="149AD7AA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lastRenderedPageBreak/>
        <w:t xml:space="preserve">The next day begins </w:t>
      </w:r>
      <w:proofErr w:type="gramStart"/>
      <w:r w:rsidRPr="00E54349">
        <w:rPr>
          <w:rFonts w:ascii="Calibri" w:hAnsi="Calibri" w:cs="Calibri"/>
          <w:lang w:bidi="en-GB"/>
        </w:rPr>
        <w:t>from</w:t>
      </w:r>
      <w:proofErr w:type="gramEnd"/>
      <w:r w:rsidRPr="00E54349">
        <w:rPr>
          <w:rFonts w:ascii="Calibri" w:hAnsi="Calibri" w:cs="Calibri"/>
          <w:lang w:bidi="en-GB"/>
        </w:rPr>
        <w:t xml:space="preserve"> the updated inventory, receipt, and supply position.</w:t>
      </w:r>
    </w:p>
    <w:p w14:paraId="1350526D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That is the core of the Universal Data Core: a daily operating loop, not a static data dump.</w:t>
      </w:r>
    </w:p>
    <w:p w14:paraId="0B76E5E2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pict w14:anchorId="256679C2">
          <v:rect id="_x0000_i1198" style="width:0;height:1.5pt" o:hralign="center" o:hrstd="t" o:hr="t" fillcolor="#a0a0a0" stroked="f"/>
        </w:pict>
      </w:r>
    </w:p>
    <w:p w14:paraId="6B5DD11C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Why This Matters for the Team</w:t>
      </w:r>
    </w:p>
    <w:p w14:paraId="092C205A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The Universal Data Core should not be thought of as just a set of files or tables. It is a simplified but realistic retail operating model.</w:t>
      </w:r>
    </w:p>
    <w:p w14:paraId="7CE1D5DD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These two examples show that the same backbone can represent:</w:t>
      </w:r>
    </w:p>
    <w:p w14:paraId="7ED66FD3" w14:textId="77777777" w:rsidR="00E54349" w:rsidRPr="00E54349" w:rsidRDefault="00E54349" w:rsidP="00E54349">
      <w:pPr>
        <w:numPr>
          <w:ilvl w:val="0"/>
          <w:numId w:val="5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stable demand</w:t>
      </w:r>
    </w:p>
    <w:p w14:paraId="038CEB44" w14:textId="77777777" w:rsidR="00E54349" w:rsidRPr="00E54349" w:rsidRDefault="00E54349" w:rsidP="00E54349">
      <w:pPr>
        <w:numPr>
          <w:ilvl w:val="0"/>
          <w:numId w:val="5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promo-driven spikes</w:t>
      </w:r>
    </w:p>
    <w:p w14:paraId="502A3BAF" w14:textId="77777777" w:rsidR="00E54349" w:rsidRPr="00E54349" w:rsidRDefault="00E54349" w:rsidP="00E54349">
      <w:pPr>
        <w:numPr>
          <w:ilvl w:val="0"/>
          <w:numId w:val="5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supply shortages</w:t>
      </w:r>
    </w:p>
    <w:p w14:paraId="7F409A50" w14:textId="77777777" w:rsidR="00E54349" w:rsidRPr="00E54349" w:rsidRDefault="00E54349" w:rsidP="00E54349">
      <w:pPr>
        <w:numPr>
          <w:ilvl w:val="0"/>
          <w:numId w:val="5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stockouts</w:t>
      </w:r>
    </w:p>
    <w:p w14:paraId="6C6CE4EC" w14:textId="77777777" w:rsidR="00E54349" w:rsidRPr="00E54349" w:rsidRDefault="00E54349" w:rsidP="00E54349">
      <w:pPr>
        <w:numPr>
          <w:ilvl w:val="0"/>
          <w:numId w:val="5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size-level fashion complexity</w:t>
      </w:r>
    </w:p>
    <w:p w14:paraId="2897274C" w14:textId="77777777" w:rsidR="00E54349" w:rsidRPr="00E54349" w:rsidRDefault="00E54349" w:rsidP="00E54349">
      <w:pPr>
        <w:numPr>
          <w:ilvl w:val="0"/>
          <w:numId w:val="5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wrong-mix inventory behavior</w:t>
      </w:r>
    </w:p>
    <w:p w14:paraId="49CB684C" w14:textId="77777777" w:rsidR="00E54349" w:rsidRPr="00E54349" w:rsidRDefault="00E54349" w:rsidP="00E54349">
      <w:pPr>
        <w:numPr>
          <w:ilvl w:val="0"/>
          <w:numId w:val="58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partial recovery over time</w:t>
      </w:r>
    </w:p>
    <w:p w14:paraId="1B6D15B6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 xml:space="preserve">That is the value of </w:t>
      </w:r>
      <w:proofErr w:type="gramStart"/>
      <w:r w:rsidRPr="00E54349">
        <w:rPr>
          <w:rFonts w:ascii="Calibri" w:hAnsi="Calibri" w:cs="Calibri"/>
          <w:lang w:bidi="en-GB"/>
        </w:rPr>
        <w:t>the Universal</w:t>
      </w:r>
      <w:proofErr w:type="gramEnd"/>
      <w:r w:rsidRPr="00E54349">
        <w:rPr>
          <w:rFonts w:ascii="Calibri" w:hAnsi="Calibri" w:cs="Calibri"/>
          <w:lang w:bidi="en-GB"/>
        </w:rPr>
        <w:t xml:space="preserve"> Data Core: it turns retail building blocks into believable day-by-day operational behavior.</w:t>
      </w:r>
    </w:p>
    <w:p w14:paraId="42E6A263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pict w14:anchorId="6759C07F">
          <v:rect id="_x0000_i1199" style="width:0;height:1.5pt" o:hralign="center" o:hrstd="t" o:hr="t" fillcolor="#a0a0a0" stroked="f"/>
        </w:pict>
      </w:r>
    </w:p>
    <w:p w14:paraId="24F07D71" w14:textId="77777777" w:rsidR="00E54349" w:rsidRPr="00E54349" w:rsidRDefault="00E54349" w:rsidP="00E54349">
      <w:pPr>
        <w:ind w:left="90" w:right="-64"/>
        <w:rPr>
          <w:rFonts w:ascii="Calibri" w:hAnsi="Calibri" w:cs="Calibri"/>
          <w:b/>
          <w:bCs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>Simple Summary</w:t>
      </w:r>
    </w:p>
    <w:p w14:paraId="39092AD9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b/>
          <w:bCs/>
          <w:lang w:bidi="en-GB"/>
        </w:rPr>
        <w:t xml:space="preserve">Universal Data Core simulates how retail </w:t>
      </w:r>
      <w:proofErr w:type="gramStart"/>
      <w:r w:rsidRPr="00E54349">
        <w:rPr>
          <w:rFonts w:ascii="Calibri" w:hAnsi="Calibri" w:cs="Calibri"/>
          <w:b/>
          <w:bCs/>
          <w:lang w:bidi="en-GB"/>
        </w:rPr>
        <w:t>actually behaves</w:t>
      </w:r>
      <w:proofErr w:type="gramEnd"/>
      <w:r w:rsidRPr="00E54349">
        <w:rPr>
          <w:rFonts w:ascii="Calibri" w:hAnsi="Calibri" w:cs="Calibri"/>
          <w:b/>
          <w:bCs/>
          <w:lang w:bidi="en-GB"/>
        </w:rPr>
        <w:t xml:space="preserve"> over time.</w:t>
      </w:r>
    </w:p>
    <w:p w14:paraId="2FBD95A8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In the potato chips example:</w:t>
      </w:r>
    </w:p>
    <w:p w14:paraId="17232B2C" w14:textId="77777777" w:rsidR="00E54349" w:rsidRPr="00E54349" w:rsidRDefault="00E54349" w:rsidP="00E54349">
      <w:pPr>
        <w:numPr>
          <w:ilvl w:val="0"/>
          <w:numId w:val="5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demand begins normally</w:t>
      </w:r>
    </w:p>
    <w:p w14:paraId="3B3BE1FE" w14:textId="77777777" w:rsidR="00E54349" w:rsidRPr="00E54349" w:rsidRDefault="00E54349" w:rsidP="00E54349">
      <w:pPr>
        <w:numPr>
          <w:ilvl w:val="0"/>
          <w:numId w:val="59"/>
        </w:numPr>
        <w:ind w:right="-64"/>
        <w:rPr>
          <w:rFonts w:ascii="Calibri" w:hAnsi="Calibri" w:cs="Calibri"/>
          <w:lang w:bidi="en-GB"/>
        </w:rPr>
      </w:pPr>
      <w:proofErr w:type="gramStart"/>
      <w:r w:rsidRPr="00E54349">
        <w:rPr>
          <w:rFonts w:ascii="Calibri" w:hAnsi="Calibri" w:cs="Calibri"/>
          <w:lang w:bidi="en-GB"/>
        </w:rPr>
        <w:t>promotion causes</w:t>
      </w:r>
      <w:proofErr w:type="gramEnd"/>
      <w:r w:rsidRPr="00E54349">
        <w:rPr>
          <w:rFonts w:ascii="Calibri" w:hAnsi="Calibri" w:cs="Calibri"/>
          <w:lang w:bidi="en-GB"/>
        </w:rPr>
        <w:t xml:space="preserve"> a </w:t>
      </w:r>
      <w:proofErr w:type="gramStart"/>
      <w:r w:rsidRPr="00E54349">
        <w:rPr>
          <w:rFonts w:ascii="Calibri" w:hAnsi="Calibri" w:cs="Calibri"/>
          <w:lang w:bidi="en-GB"/>
        </w:rPr>
        <w:t>spike</w:t>
      </w:r>
      <w:proofErr w:type="gramEnd"/>
    </w:p>
    <w:p w14:paraId="0359B128" w14:textId="77777777" w:rsidR="00E54349" w:rsidRPr="00E54349" w:rsidRDefault="00E54349" w:rsidP="00E54349">
      <w:pPr>
        <w:numPr>
          <w:ilvl w:val="0"/>
          <w:numId w:val="5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lastRenderedPageBreak/>
        <w:t>replenishment responds</w:t>
      </w:r>
    </w:p>
    <w:p w14:paraId="22EE03E1" w14:textId="77777777" w:rsidR="00E54349" w:rsidRPr="00E54349" w:rsidRDefault="00E54349" w:rsidP="00E54349">
      <w:pPr>
        <w:numPr>
          <w:ilvl w:val="0"/>
          <w:numId w:val="5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supply later falls short</w:t>
      </w:r>
    </w:p>
    <w:p w14:paraId="201798FF" w14:textId="77777777" w:rsidR="00E54349" w:rsidRPr="00E54349" w:rsidRDefault="00E54349" w:rsidP="00E54349">
      <w:pPr>
        <w:numPr>
          <w:ilvl w:val="0"/>
          <w:numId w:val="59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sales become constrained by stock</w:t>
      </w:r>
    </w:p>
    <w:p w14:paraId="44552256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In the blue jeans example:</w:t>
      </w:r>
    </w:p>
    <w:p w14:paraId="111323D2" w14:textId="77777777" w:rsidR="00E54349" w:rsidRPr="00E54349" w:rsidRDefault="00E54349" w:rsidP="00E54349">
      <w:pPr>
        <w:numPr>
          <w:ilvl w:val="0"/>
          <w:numId w:val="60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demand differs by size</w:t>
      </w:r>
    </w:p>
    <w:p w14:paraId="2651FC51" w14:textId="77777777" w:rsidR="00E54349" w:rsidRPr="00E54349" w:rsidRDefault="00E54349" w:rsidP="00E54349">
      <w:pPr>
        <w:numPr>
          <w:ilvl w:val="0"/>
          <w:numId w:val="60"/>
        </w:numPr>
        <w:ind w:right="-64"/>
        <w:rPr>
          <w:rFonts w:ascii="Calibri" w:hAnsi="Calibri" w:cs="Calibri"/>
          <w:lang w:bidi="en-GB"/>
        </w:rPr>
      </w:pPr>
      <w:proofErr w:type="gramStart"/>
      <w:r w:rsidRPr="00E54349">
        <w:rPr>
          <w:rFonts w:ascii="Calibri" w:hAnsi="Calibri" w:cs="Calibri"/>
          <w:lang w:bidi="en-GB"/>
        </w:rPr>
        <w:t>the</w:t>
      </w:r>
      <w:proofErr w:type="gramEnd"/>
      <w:r w:rsidRPr="00E54349">
        <w:rPr>
          <w:rFonts w:ascii="Calibri" w:hAnsi="Calibri" w:cs="Calibri"/>
          <w:lang w:bidi="en-GB"/>
        </w:rPr>
        <w:t xml:space="preserve"> key size runs out first</w:t>
      </w:r>
    </w:p>
    <w:p w14:paraId="32497EC7" w14:textId="77777777" w:rsidR="00E54349" w:rsidRPr="00E54349" w:rsidRDefault="00E54349" w:rsidP="00E54349">
      <w:pPr>
        <w:numPr>
          <w:ilvl w:val="0"/>
          <w:numId w:val="60"/>
        </w:numPr>
        <w:ind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receipts lag</w:t>
      </w:r>
    </w:p>
    <w:p w14:paraId="4891597B" w14:textId="77777777" w:rsidR="00E54349" w:rsidRPr="00E54349" w:rsidRDefault="00E54349" w:rsidP="00E54349">
      <w:pPr>
        <w:numPr>
          <w:ilvl w:val="0"/>
          <w:numId w:val="60"/>
        </w:numPr>
        <w:ind w:right="-64"/>
        <w:rPr>
          <w:rFonts w:ascii="Calibri" w:hAnsi="Calibri" w:cs="Calibri"/>
          <w:lang w:bidi="en-GB"/>
        </w:rPr>
      </w:pPr>
      <w:proofErr w:type="gramStart"/>
      <w:r w:rsidRPr="00E54349">
        <w:rPr>
          <w:rFonts w:ascii="Calibri" w:hAnsi="Calibri" w:cs="Calibri"/>
          <w:lang w:bidi="en-GB"/>
        </w:rPr>
        <w:t>the</w:t>
      </w:r>
      <w:proofErr w:type="gramEnd"/>
      <w:r w:rsidRPr="00E54349">
        <w:rPr>
          <w:rFonts w:ascii="Calibri" w:hAnsi="Calibri" w:cs="Calibri"/>
          <w:lang w:bidi="en-GB"/>
        </w:rPr>
        <w:t xml:space="preserve"> store still has inventory, but not the right mix</w:t>
      </w:r>
    </w:p>
    <w:p w14:paraId="0B229E93" w14:textId="77777777" w:rsidR="00E54349" w:rsidRPr="00E54349" w:rsidRDefault="00E54349" w:rsidP="00E54349">
      <w:pPr>
        <w:ind w:left="90" w:right="-64"/>
        <w:rPr>
          <w:rFonts w:ascii="Calibri" w:hAnsi="Calibri" w:cs="Calibri"/>
          <w:lang w:bidi="en-GB"/>
        </w:rPr>
      </w:pPr>
      <w:r w:rsidRPr="00E54349">
        <w:rPr>
          <w:rFonts w:ascii="Calibri" w:hAnsi="Calibri" w:cs="Calibri"/>
          <w:lang w:bidi="en-GB"/>
        </w:rPr>
        <w:t>Together, these examples show why Universal Data Core is useful as the foundation for realistic demo and assessment data.</w:t>
      </w:r>
    </w:p>
    <w:p w14:paraId="4FE4F196" w14:textId="77777777" w:rsidR="00E13857" w:rsidRPr="00BE2B17" w:rsidRDefault="00E13857" w:rsidP="00BE2B17">
      <w:pPr>
        <w:ind w:left="90" w:right="-64"/>
        <w:rPr>
          <w:rFonts w:ascii="Calibri" w:hAnsi="Calibri" w:cs="Calibri"/>
          <w:lang w:bidi="en-GB"/>
        </w:rPr>
      </w:pPr>
    </w:p>
    <w:sectPr w:rsidR="00E13857" w:rsidRPr="00BE2B17" w:rsidSect="00AA08A0">
      <w:headerReference w:type="default" r:id="rId11"/>
      <w:footerReference w:type="even" r:id="rId12"/>
      <w:footerReference w:type="default" r:id="rId13"/>
      <w:pgSz w:w="11906" w:h="16838" w:code="9"/>
      <w:pgMar w:top="720" w:right="720" w:bottom="720" w:left="720" w:header="720" w:footer="34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141F4" w14:textId="77777777" w:rsidR="009C7B86" w:rsidRDefault="009C7B86" w:rsidP="00A66B18">
      <w:pPr>
        <w:spacing w:before="0" w:after="0"/>
      </w:pPr>
      <w:r>
        <w:separator/>
      </w:r>
    </w:p>
  </w:endnote>
  <w:endnote w:type="continuationSeparator" w:id="0">
    <w:p w14:paraId="1203B6AB" w14:textId="77777777" w:rsidR="009C7B86" w:rsidRDefault="009C7B86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Minion Pro">
    <w:charset w:val="00"/>
    <w:family w:val="roman"/>
    <w:pitch w:val="variable"/>
    <w:sig w:usb0="6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03976260"/>
      <w:docPartObj>
        <w:docPartGallery w:val="Page Numbers (Bottom of Page)"/>
        <w:docPartUnique/>
      </w:docPartObj>
    </w:sdtPr>
    <w:sdtContent>
      <w:p w14:paraId="0CB0CACA" w14:textId="77777777" w:rsidR="00E13857" w:rsidRDefault="00E13857" w:rsidP="006C578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5605CCE" w14:textId="77777777" w:rsidR="00E13857" w:rsidRDefault="00E138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B10C3" w14:textId="77777777" w:rsidR="00F17A65" w:rsidRDefault="00F17A65" w:rsidP="00E13857">
    <w:pPr>
      <w:pStyle w:val="Footer"/>
      <w:tabs>
        <w:tab w:val="clear" w:pos="4680"/>
        <w:tab w:val="clear" w:pos="9360"/>
      </w:tabs>
      <w:spacing w:line="360" w:lineRule="auto"/>
      <w:ind w:right="360"/>
      <w:rPr>
        <w:rFonts w:ascii="Calibri" w:hAnsi="Calibri"/>
        <w:b/>
        <w:color w:val="002067"/>
        <w:sz w:val="16"/>
        <w:szCs w:val="16"/>
      </w:rPr>
    </w:pPr>
  </w:p>
  <w:sdt>
    <w:sdtPr>
      <w:rPr>
        <w:rStyle w:val="PageNumber"/>
        <w:b/>
        <w:bCs/>
        <w:color w:val="FF6253"/>
      </w:rPr>
      <w:id w:val="-1603561889"/>
      <w:docPartObj>
        <w:docPartGallery w:val="Page Numbers (Bottom of Page)"/>
        <w:docPartUnique/>
      </w:docPartObj>
    </w:sdtPr>
    <w:sdtContent>
      <w:p w14:paraId="711F072B" w14:textId="77777777" w:rsidR="00E13857" w:rsidRPr="00E13857" w:rsidRDefault="00E13857" w:rsidP="00E13857">
        <w:pPr>
          <w:pStyle w:val="Footer"/>
          <w:framePr w:w="1030" w:wrap="none" w:vAnchor="text" w:hAnchor="page" w:x="10386" w:y="274"/>
          <w:rPr>
            <w:rStyle w:val="PageNumber"/>
            <w:b/>
            <w:bCs/>
            <w:color w:val="FF6253"/>
          </w:rPr>
        </w:pPr>
        <w:r w:rsidRPr="006B7290">
          <w:rPr>
            <w:rStyle w:val="PageNumber"/>
            <w:rFonts w:ascii="Calibri" w:hAnsi="Calibri" w:cs="Calibri"/>
            <w:b/>
            <w:bCs/>
            <w:color w:val="FF6253"/>
            <w:sz w:val="21"/>
            <w:szCs w:val="16"/>
          </w:rPr>
          <w:fldChar w:fldCharType="begin"/>
        </w:r>
        <w:r w:rsidRPr="006B7290">
          <w:rPr>
            <w:rStyle w:val="PageNumber"/>
            <w:rFonts w:ascii="Calibri" w:hAnsi="Calibri" w:cs="Calibri"/>
            <w:b/>
            <w:bCs/>
            <w:color w:val="FF6253"/>
            <w:sz w:val="21"/>
            <w:szCs w:val="16"/>
          </w:rPr>
          <w:instrText xml:space="preserve"> PAGE </w:instrText>
        </w:r>
        <w:r w:rsidRPr="006B7290">
          <w:rPr>
            <w:rStyle w:val="PageNumber"/>
            <w:rFonts w:ascii="Calibri" w:hAnsi="Calibri" w:cs="Calibri"/>
            <w:b/>
            <w:bCs/>
            <w:color w:val="FF6253"/>
            <w:sz w:val="21"/>
            <w:szCs w:val="16"/>
          </w:rPr>
          <w:fldChar w:fldCharType="separate"/>
        </w:r>
        <w:r w:rsidRPr="006B7290">
          <w:rPr>
            <w:rStyle w:val="PageNumber"/>
            <w:rFonts w:ascii="Calibri" w:hAnsi="Calibri" w:cs="Calibri"/>
            <w:b/>
            <w:bCs/>
            <w:noProof/>
            <w:color w:val="FF6253"/>
            <w:sz w:val="21"/>
            <w:szCs w:val="16"/>
          </w:rPr>
          <w:t>1</w:t>
        </w:r>
        <w:r w:rsidRPr="006B7290">
          <w:rPr>
            <w:rStyle w:val="PageNumber"/>
            <w:rFonts w:ascii="Calibri" w:hAnsi="Calibri" w:cs="Calibri"/>
            <w:b/>
            <w:bCs/>
            <w:color w:val="FF6253"/>
            <w:sz w:val="21"/>
            <w:szCs w:val="16"/>
          </w:rPr>
          <w:fldChar w:fldCharType="end"/>
        </w:r>
      </w:p>
    </w:sdtContent>
  </w:sdt>
  <w:p w14:paraId="4E62E00D" w14:textId="77777777" w:rsidR="00F17A65" w:rsidRDefault="00BE2B17" w:rsidP="008B23F3">
    <w:pPr>
      <w:pStyle w:val="Footer"/>
      <w:tabs>
        <w:tab w:val="clear" w:pos="4680"/>
        <w:tab w:val="clear" w:pos="9360"/>
      </w:tabs>
      <w:spacing w:line="360" w:lineRule="auto"/>
      <w:ind w:left="0" w:firstLine="720"/>
      <w:rPr>
        <w:rFonts w:ascii="Calibri" w:hAnsi="Calibri"/>
        <w:b/>
        <w:color w:val="002067"/>
        <w:sz w:val="16"/>
        <w:szCs w:val="16"/>
      </w:rPr>
    </w:pPr>
    <w:r w:rsidRPr="003127AF">
      <w:rPr>
        <w:rFonts w:ascii="Calibri" w:hAnsi="Calibri"/>
        <w:b/>
        <w:noProof/>
        <w:color w:val="FF6253"/>
        <w:sz w:val="16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25658B" wp14:editId="71B5876B">
              <wp:simplePos x="0" y="0"/>
              <wp:positionH relativeFrom="column">
                <wp:posOffset>34827</wp:posOffset>
              </wp:positionH>
              <wp:positionV relativeFrom="paragraph">
                <wp:posOffset>50800</wp:posOffset>
              </wp:positionV>
              <wp:extent cx="431800" cy="35560"/>
              <wp:effectExtent l="0" t="0" r="0" b="254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1800" cy="35560"/>
                      </a:xfrm>
                      <a:prstGeom prst="rect">
                        <a:avLst/>
                      </a:prstGeom>
                      <a:solidFill>
                        <a:srgbClr val="FF625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6248E0B" id="Rectangle 3" o:spid="_x0000_s1026" style="position:absolute;margin-left:2.75pt;margin-top:4pt;width:34pt;height: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" fillcolor="#ff6253" stroked="f" strokeweight="1pt"/>
          </w:pict>
        </mc:Fallback>
      </mc:AlternateContent>
    </w:r>
    <w:r w:rsidR="00AA08A0" w:rsidRPr="00104222">
      <w:rPr>
        <w:rFonts w:ascii="Calibri" w:hAnsi="Calibri"/>
        <w:b/>
        <w:noProof/>
        <w:color w:val="DFE6EE"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1912E0" wp14:editId="48F5F0B8">
              <wp:simplePos x="0" y="0"/>
              <wp:positionH relativeFrom="column">
                <wp:posOffset>36195</wp:posOffset>
              </wp:positionH>
              <wp:positionV relativeFrom="paragraph">
                <wp:posOffset>80010</wp:posOffset>
              </wp:positionV>
              <wp:extent cx="6630670" cy="0"/>
              <wp:effectExtent l="0" t="0" r="11430" b="127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30670" cy="0"/>
                      </a:xfrm>
                      <a:prstGeom prst="line">
                        <a:avLst/>
                      </a:prstGeom>
                      <a:ln>
                        <a:solidFill>
                          <a:srgbClr val="DFE6E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90DF8D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85pt,6.3pt" to="524.9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" strokecolor="#dfe6ee" strokeweight=".5pt">
              <v:stroke joinstyle="miter"/>
            </v:line>
          </w:pict>
        </mc:Fallback>
      </mc:AlternateContent>
    </w:r>
  </w:p>
  <w:p w14:paraId="423A2E0F" w14:textId="77777777" w:rsidR="00B2334B" w:rsidRPr="006B7290" w:rsidRDefault="00BE2B17" w:rsidP="00BE2B17">
    <w:pPr>
      <w:pStyle w:val="Footer"/>
      <w:tabs>
        <w:tab w:val="clear" w:pos="4680"/>
        <w:tab w:val="left" w:pos="709"/>
        <w:tab w:val="left" w:pos="3686"/>
        <w:tab w:val="left" w:pos="6237"/>
      </w:tabs>
      <w:spacing w:line="276" w:lineRule="auto"/>
      <w:ind w:left="0"/>
      <w:rPr>
        <w:rFonts w:ascii="Calibri" w:hAnsi="Calibri"/>
        <w:color w:val="FF6253"/>
        <w:sz w:val="18"/>
        <w:szCs w:val="18"/>
      </w:rPr>
    </w:pPr>
    <w:r w:rsidRPr="006B7290">
      <w:rPr>
        <w:rFonts w:ascii="Calibri" w:hAnsi="Calibri"/>
        <w:b/>
        <w:color w:val="FF6253"/>
        <w:sz w:val="18"/>
        <w:szCs w:val="18"/>
      </w:rPr>
      <w:t xml:space="preserve"> </w:t>
    </w:r>
    <w:r w:rsidR="00AA08A0" w:rsidRPr="006B7290">
      <w:rPr>
        <w:rFonts w:ascii="Calibri" w:hAnsi="Calibri"/>
        <w:b/>
        <w:color w:val="FF6253"/>
        <w:sz w:val="18"/>
        <w:szCs w:val="18"/>
      </w:rPr>
      <w:t>toolsgroup.com</w:t>
    </w:r>
  </w:p>
  <w:p w14:paraId="4D05DF66" w14:textId="77777777" w:rsidR="008B23F3" w:rsidRPr="00CB2DBE" w:rsidRDefault="00F10EAE" w:rsidP="00F10EAE">
    <w:pPr>
      <w:pStyle w:val="Footer"/>
      <w:tabs>
        <w:tab w:val="clear" w:pos="4680"/>
        <w:tab w:val="left" w:pos="709"/>
        <w:tab w:val="left" w:pos="3686"/>
        <w:tab w:val="left" w:pos="6237"/>
      </w:tabs>
      <w:spacing w:line="276" w:lineRule="auto"/>
      <w:ind w:left="0"/>
      <w:rPr>
        <w:rFonts w:ascii="Calibri" w:hAnsi="Calibri"/>
        <w:color w:val="667587"/>
        <w:sz w:val="20"/>
      </w:rPr>
    </w:pPr>
    <w:r w:rsidRPr="00CB2DBE">
      <w:rPr>
        <w:rFonts w:ascii="Calibri" w:hAnsi="Calibri"/>
        <w:color w:val="667587"/>
        <w:sz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3DCA7" w14:textId="77777777" w:rsidR="009C7B86" w:rsidRDefault="009C7B86" w:rsidP="00A66B18">
      <w:pPr>
        <w:spacing w:before="0" w:after="0"/>
      </w:pPr>
      <w:r>
        <w:separator/>
      </w:r>
    </w:p>
  </w:footnote>
  <w:footnote w:type="continuationSeparator" w:id="0">
    <w:p w14:paraId="1F0716F1" w14:textId="77777777" w:rsidR="009C7B86" w:rsidRDefault="009C7B86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31284" w14:textId="77777777" w:rsidR="008B23F3" w:rsidRDefault="00BE2B17" w:rsidP="008B23F3">
    <w:pPr>
      <w:pStyle w:val="Header"/>
      <w:ind w:left="0"/>
      <w:jc w:val="left"/>
      <w:rPr>
        <w:color w:val="000000" w:themeColor="text1"/>
        <w:lang w:val="en-GB"/>
      </w:rPr>
    </w:pPr>
    <w:r>
      <w:rPr>
        <w:noProof/>
        <w:color w:val="000000" w:themeColor="text1"/>
        <w:vertAlign w:val="subscript"/>
        <w:lang w:val="en-GB"/>
      </w:rPr>
      <w:drawing>
        <wp:anchor distT="0" distB="0" distL="114300" distR="114300" simplePos="0" relativeHeight="251658239" behindDoc="1" locked="0" layoutInCell="1" allowOverlap="1" wp14:anchorId="785173A3" wp14:editId="67CE3072">
          <wp:simplePos x="0" y="0"/>
          <wp:positionH relativeFrom="column">
            <wp:posOffset>39419</wp:posOffset>
          </wp:positionH>
          <wp:positionV relativeFrom="paragraph">
            <wp:posOffset>38735</wp:posOffset>
          </wp:positionV>
          <wp:extent cx="1384300" cy="357505"/>
          <wp:effectExtent l="0" t="0" r="0" b="0"/>
          <wp:wrapTight wrapText="bothSides">
            <wp:wrapPolygon edited="0">
              <wp:start x="0" y="0"/>
              <wp:lineTo x="0" y="12277"/>
              <wp:lineTo x="3963" y="16114"/>
              <wp:lineTo x="3963" y="20718"/>
              <wp:lineTo x="21204" y="20718"/>
              <wp:lineTo x="21402" y="20718"/>
              <wp:lineTo x="20609" y="16881"/>
              <wp:lineTo x="19817" y="12277"/>
              <wp:lineTo x="21402" y="7673"/>
              <wp:lineTo x="21402" y="2302"/>
              <wp:lineTo x="10503" y="0"/>
              <wp:lineTo x="0" y="0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4300" cy="357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0A0102" w14:textId="77777777" w:rsidR="008B23F3" w:rsidRDefault="008B23F3" w:rsidP="008B23F3">
    <w:pPr>
      <w:pStyle w:val="Header"/>
      <w:ind w:left="0"/>
      <w:jc w:val="left"/>
      <w:rPr>
        <w:color w:val="000000" w:themeColor="text1"/>
        <w:lang w:val="en-GB"/>
      </w:rPr>
    </w:pPr>
  </w:p>
  <w:p w14:paraId="05D58644" w14:textId="77777777" w:rsidR="00860746" w:rsidRPr="00860746" w:rsidRDefault="00860746" w:rsidP="008B23F3">
    <w:pPr>
      <w:pStyle w:val="Header"/>
      <w:ind w:left="0"/>
      <w:jc w:val="left"/>
      <w:rPr>
        <w:color w:val="000000" w:themeColor="text1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F88"/>
    <w:multiLevelType w:val="multilevel"/>
    <w:tmpl w:val="4C16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C0065"/>
    <w:multiLevelType w:val="multilevel"/>
    <w:tmpl w:val="B26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12CAB"/>
    <w:multiLevelType w:val="multilevel"/>
    <w:tmpl w:val="9216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73824"/>
    <w:multiLevelType w:val="multilevel"/>
    <w:tmpl w:val="08EA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F76A4"/>
    <w:multiLevelType w:val="multilevel"/>
    <w:tmpl w:val="88BC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5678E"/>
    <w:multiLevelType w:val="multilevel"/>
    <w:tmpl w:val="0024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A09B2"/>
    <w:multiLevelType w:val="multilevel"/>
    <w:tmpl w:val="2BD0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3119F"/>
    <w:multiLevelType w:val="multilevel"/>
    <w:tmpl w:val="8C54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F0B7E"/>
    <w:multiLevelType w:val="multilevel"/>
    <w:tmpl w:val="4992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819DA"/>
    <w:multiLevelType w:val="multilevel"/>
    <w:tmpl w:val="CA023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6911CC"/>
    <w:multiLevelType w:val="multilevel"/>
    <w:tmpl w:val="E7E8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E0C9E"/>
    <w:multiLevelType w:val="multilevel"/>
    <w:tmpl w:val="5DF8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A6EE5"/>
    <w:multiLevelType w:val="multilevel"/>
    <w:tmpl w:val="1B16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EE49D9"/>
    <w:multiLevelType w:val="multilevel"/>
    <w:tmpl w:val="B8BA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25EBD"/>
    <w:multiLevelType w:val="multilevel"/>
    <w:tmpl w:val="7EEE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64177C"/>
    <w:multiLevelType w:val="multilevel"/>
    <w:tmpl w:val="3F94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B538B"/>
    <w:multiLevelType w:val="multilevel"/>
    <w:tmpl w:val="7C30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910CAE"/>
    <w:multiLevelType w:val="multilevel"/>
    <w:tmpl w:val="21E4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908CE"/>
    <w:multiLevelType w:val="multilevel"/>
    <w:tmpl w:val="DE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B97858"/>
    <w:multiLevelType w:val="multilevel"/>
    <w:tmpl w:val="3D30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D86872"/>
    <w:multiLevelType w:val="multilevel"/>
    <w:tmpl w:val="789E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2B6B74"/>
    <w:multiLevelType w:val="multilevel"/>
    <w:tmpl w:val="19AA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EC79AF"/>
    <w:multiLevelType w:val="multilevel"/>
    <w:tmpl w:val="F5D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357A98"/>
    <w:multiLevelType w:val="multilevel"/>
    <w:tmpl w:val="D854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49602E"/>
    <w:multiLevelType w:val="multilevel"/>
    <w:tmpl w:val="34A2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4318CD"/>
    <w:multiLevelType w:val="multilevel"/>
    <w:tmpl w:val="3D34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4D5B07"/>
    <w:multiLevelType w:val="multilevel"/>
    <w:tmpl w:val="CCDC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F63CB8"/>
    <w:multiLevelType w:val="multilevel"/>
    <w:tmpl w:val="2310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626A0D"/>
    <w:multiLevelType w:val="multilevel"/>
    <w:tmpl w:val="6E3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376821"/>
    <w:multiLevelType w:val="multilevel"/>
    <w:tmpl w:val="2FE8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BD2BA5"/>
    <w:multiLevelType w:val="multilevel"/>
    <w:tmpl w:val="2B90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F6396A"/>
    <w:multiLevelType w:val="multilevel"/>
    <w:tmpl w:val="9728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012877"/>
    <w:multiLevelType w:val="multilevel"/>
    <w:tmpl w:val="4754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134098"/>
    <w:multiLevelType w:val="multilevel"/>
    <w:tmpl w:val="922A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BD7595"/>
    <w:multiLevelType w:val="multilevel"/>
    <w:tmpl w:val="5872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730077"/>
    <w:multiLevelType w:val="multilevel"/>
    <w:tmpl w:val="19F6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AA7818"/>
    <w:multiLevelType w:val="multilevel"/>
    <w:tmpl w:val="2474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1B5A78"/>
    <w:multiLevelType w:val="multilevel"/>
    <w:tmpl w:val="D304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EB1FBA"/>
    <w:multiLevelType w:val="multilevel"/>
    <w:tmpl w:val="8F68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B13F45"/>
    <w:multiLevelType w:val="multilevel"/>
    <w:tmpl w:val="FF3E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CE0244"/>
    <w:multiLevelType w:val="multilevel"/>
    <w:tmpl w:val="5848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013FD8"/>
    <w:multiLevelType w:val="multilevel"/>
    <w:tmpl w:val="F7FE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3D5BB3"/>
    <w:multiLevelType w:val="multilevel"/>
    <w:tmpl w:val="4A82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865055"/>
    <w:multiLevelType w:val="multilevel"/>
    <w:tmpl w:val="4576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932758"/>
    <w:multiLevelType w:val="multilevel"/>
    <w:tmpl w:val="409C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C773DE"/>
    <w:multiLevelType w:val="multilevel"/>
    <w:tmpl w:val="A0AA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D346CD"/>
    <w:multiLevelType w:val="multilevel"/>
    <w:tmpl w:val="CAFC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B80CAA"/>
    <w:multiLevelType w:val="multilevel"/>
    <w:tmpl w:val="EB5C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F822BC"/>
    <w:multiLevelType w:val="multilevel"/>
    <w:tmpl w:val="9A10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BF3B6E"/>
    <w:multiLevelType w:val="multilevel"/>
    <w:tmpl w:val="628E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0902C0"/>
    <w:multiLevelType w:val="multilevel"/>
    <w:tmpl w:val="5042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F1488B"/>
    <w:multiLevelType w:val="multilevel"/>
    <w:tmpl w:val="A666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7F6E6A"/>
    <w:multiLevelType w:val="multilevel"/>
    <w:tmpl w:val="5004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767764"/>
    <w:multiLevelType w:val="multilevel"/>
    <w:tmpl w:val="10EE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8F1BF6"/>
    <w:multiLevelType w:val="multilevel"/>
    <w:tmpl w:val="A18C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E856CB"/>
    <w:multiLevelType w:val="multilevel"/>
    <w:tmpl w:val="C6B6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011331"/>
    <w:multiLevelType w:val="multilevel"/>
    <w:tmpl w:val="033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6F0251"/>
    <w:multiLevelType w:val="multilevel"/>
    <w:tmpl w:val="3EC43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97D14A1"/>
    <w:multiLevelType w:val="multilevel"/>
    <w:tmpl w:val="347C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E85F5D"/>
    <w:multiLevelType w:val="multilevel"/>
    <w:tmpl w:val="92AA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422629">
    <w:abstractNumId w:val="30"/>
  </w:num>
  <w:num w:numId="2" w16cid:durableId="1776167760">
    <w:abstractNumId w:val="22"/>
  </w:num>
  <w:num w:numId="3" w16cid:durableId="274095572">
    <w:abstractNumId w:val="19"/>
  </w:num>
  <w:num w:numId="4" w16cid:durableId="690298304">
    <w:abstractNumId w:val="31"/>
  </w:num>
  <w:num w:numId="5" w16cid:durableId="1900437090">
    <w:abstractNumId w:val="3"/>
  </w:num>
  <w:num w:numId="6" w16cid:durableId="1072628270">
    <w:abstractNumId w:val="11"/>
  </w:num>
  <w:num w:numId="7" w16cid:durableId="1322538870">
    <w:abstractNumId w:val="36"/>
  </w:num>
  <w:num w:numId="8" w16cid:durableId="1442341675">
    <w:abstractNumId w:val="48"/>
  </w:num>
  <w:num w:numId="9" w16cid:durableId="522020362">
    <w:abstractNumId w:val="21"/>
  </w:num>
  <w:num w:numId="10" w16cid:durableId="359548558">
    <w:abstractNumId w:val="50"/>
  </w:num>
  <w:num w:numId="11" w16cid:durableId="1271662901">
    <w:abstractNumId w:val="2"/>
  </w:num>
  <w:num w:numId="12" w16cid:durableId="1756634244">
    <w:abstractNumId w:val="47"/>
  </w:num>
  <w:num w:numId="13" w16cid:durableId="2085101754">
    <w:abstractNumId w:val="14"/>
  </w:num>
  <w:num w:numId="14" w16cid:durableId="517042701">
    <w:abstractNumId w:val="26"/>
  </w:num>
  <w:num w:numId="15" w16cid:durableId="598099891">
    <w:abstractNumId w:val="9"/>
  </w:num>
  <w:num w:numId="16" w16cid:durableId="1529023947">
    <w:abstractNumId w:val="29"/>
  </w:num>
  <w:num w:numId="17" w16cid:durableId="947009386">
    <w:abstractNumId w:val="35"/>
  </w:num>
  <w:num w:numId="18" w16cid:durableId="1702435315">
    <w:abstractNumId w:val="8"/>
  </w:num>
  <w:num w:numId="19" w16cid:durableId="1427845524">
    <w:abstractNumId w:val="15"/>
  </w:num>
  <w:num w:numId="20" w16cid:durableId="1521239563">
    <w:abstractNumId w:val="18"/>
  </w:num>
  <w:num w:numId="21" w16cid:durableId="677925807">
    <w:abstractNumId w:val="27"/>
  </w:num>
  <w:num w:numId="22" w16cid:durableId="1890414425">
    <w:abstractNumId w:val="17"/>
  </w:num>
  <w:num w:numId="23" w16cid:durableId="1755391397">
    <w:abstractNumId w:val="40"/>
  </w:num>
  <w:num w:numId="24" w16cid:durableId="764035369">
    <w:abstractNumId w:val="39"/>
  </w:num>
  <w:num w:numId="25" w16cid:durableId="541481907">
    <w:abstractNumId w:val="4"/>
  </w:num>
  <w:num w:numId="26" w16cid:durableId="1521892683">
    <w:abstractNumId w:val="6"/>
  </w:num>
  <w:num w:numId="27" w16cid:durableId="2012945833">
    <w:abstractNumId w:val="53"/>
  </w:num>
  <w:num w:numId="28" w16cid:durableId="115831125">
    <w:abstractNumId w:val="42"/>
  </w:num>
  <w:num w:numId="29" w16cid:durableId="1229268128">
    <w:abstractNumId w:val="1"/>
  </w:num>
  <w:num w:numId="30" w16cid:durableId="502429100">
    <w:abstractNumId w:val="20"/>
  </w:num>
  <w:num w:numId="31" w16cid:durableId="300767040">
    <w:abstractNumId w:val="5"/>
  </w:num>
  <w:num w:numId="32" w16cid:durableId="727266881">
    <w:abstractNumId w:val="57"/>
  </w:num>
  <w:num w:numId="33" w16cid:durableId="2102753272">
    <w:abstractNumId w:val="12"/>
  </w:num>
  <w:num w:numId="34" w16cid:durableId="1489715066">
    <w:abstractNumId w:val="23"/>
  </w:num>
  <w:num w:numId="35" w16cid:durableId="1175195504">
    <w:abstractNumId w:val="58"/>
  </w:num>
  <w:num w:numId="36" w16cid:durableId="756442474">
    <w:abstractNumId w:val="59"/>
  </w:num>
  <w:num w:numId="37" w16cid:durableId="2062367146">
    <w:abstractNumId w:val="55"/>
  </w:num>
  <w:num w:numId="38" w16cid:durableId="830171039">
    <w:abstractNumId w:val="44"/>
  </w:num>
  <w:num w:numId="39" w16cid:durableId="731853473">
    <w:abstractNumId w:val="0"/>
  </w:num>
  <w:num w:numId="40" w16cid:durableId="891961582">
    <w:abstractNumId w:val="10"/>
  </w:num>
  <w:num w:numId="41" w16cid:durableId="1144854621">
    <w:abstractNumId w:val="13"/>
  </w:num>
  <w:num w:numId="42" w16cid:durableId="1872183581">
    <w:abstractNumId w:val="37"/>
  </w:num>
  <w:num w:numId="43" w16cid:durableId="458887887">
    <w:abstractNumId w:val="25"/>
  </w:num>
  <w:num w:numId="44" w16cid:durableId="1454208934">
    <w:abstractNumId w:val="32"/>
  </w:num>
  <w:num w:numId="45" w16cid:durableId="317730984">
    <w:abstractNumId w:val="46"/>
  </w:num>
  <w:num w:numId="46" w16cid:durableId="136923506">
    <w:abstractNumId w:val="45"/>
  </w:num>
  <w:num w:numId="47" w16cid:durableId="1277984098">
    <w:abstractNumId w:val="51"/>
  </w:num>
  <w:num w:numId="48" w16cid:durableId="166018561">
    <w:abstractNumId w:val="56"/>
  </w:num>
  <w:num w:numId="49" w16cid:durableId="206914542">
    <w:abstractNumId w:val="54"/>
  </w:num>
  <w:num w:numId="50" w16cid:durableId="89161648">
    <w:abstractNumId w:val="33"/>
  </w:num>
  <w:num w:numId="51" w16cid:durableId="1422681387">
    <w:abstractNumId w:val="28"/>
  </w:num>
  <w:num w:numId="52" w16cid:durableId="1900245371">
    <w:abstractNumId w:val="52"/>
  </w:num>
  <w:num w:numId="53" w16cid:durableId="979384081">
    <w:abstractNumId w:val="34"/>
  </w:num>
  <w:num w:numId="54" w16cid:durableId="1960913404">
    <w:abstractNumId w:val="24"/>
  </w:num>
  <w:num w:numId="55" w16cid:durableId="1128663539">
    <w:abstractNumId w:val="38"/>
  </w:num>
  <w:num w:numId="56" w16cid:durableId="1731659913">
    <w:abstractNumId w:val="41"/>
  </w:num>
  <w:num w:numId="57" w16cid:durableId="2067337777">
    <w:abstractNumId w:val="7"/>
  </w:num>
  <w:num w:numId="58" w16cid:durableId="1475490177">
    <w:abstractNumId w:val="16"/>
  </w:num>
  <w:num w:numId="59" w16cid:durableId="555776560">
    <w:abstractNumId w:val="43"/>
  </w:num>
  <w:num w:numId="60" w16cid:durableId="1468279013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349"/>
    <w:rsid w:val="000107AA"/>
    <w:rsid w:val="00010DE5"/>
    <w:rsid w:val="00083BAA"/>
    <w:rsid w:val="000960BD"/>
    <w:rsid w:val="000F49E0"/>
    <w:rsid w:val="00104222"/>
    <w:rsid w:val="0010680C"/>
    <w:rsid w:val="00120660"/>
    <w:rsid w:val="00124051"/>
    <w:rsid w:val="0014342D"/>
    <w:rsid w:val="001447A8"/>
    <w:rsid w:val="001766D6"/>
    <w:rsid w:val="0017686A"/>
    <w:rsid w:val="001826BC"/>
    <w:rsid w:val="001C6B55"/>
    <w:rsid w:val="001E2320"/>
    <w:rsid w:val="001E7AB7"/>
    <w:rsid w:val="001F606E"/>
    <w:rsid w:val="002103FF"/>
    <w:rsid w:val="00214E28"/>
    <w:rsid w:val="00277509"/>
    <w:rsid w:val="00284B7D"/>
    <w:rsid w:val="003127AF"/>
    <w:rsid w:val="003304EC"/>
    <w:rsid w:val="0033793D"/>
    <w:rsid w:val="00352B81"/>
    <w:rsid w:val="00365230"/>
    <w:rsid w:val="00380FF5"/>
    <w:rsid w:val="003A0150"/>
    <w:rsid w:val="003E24DF"/>
    <w:rsid w:val="0041428F"/>
    <w:rsid w:val="00436C21"/>
    <w:rsid w:val="004A2B0D"/>
    <w:rsid w:val="004A61E4"/>
    <w:rsid w:val="004C0111"/>
    <w:rsid w:val="004E0D3E"/>
    <w:rsid w:val="005145C1"/>
    <w:rsid w:val="00521994"/>
    <w:rsid w:val="00565BC4"/>
    <w:rsid w:val="00573B5E"/>
    <w:rsid w:val="005C2210"/>
    <w:rsid w:val="00615018"/>
    <w:rsid w:val="0062123A"/>
    <w:rsid w:val="00646E75"/>
    <w:rsid w:val="006660AE"/>
    <w:rsid w:val="006B6834"/>
    <w:rsid w:val="006B7290"/>
    <w:rsid w:val="006F6F10"/>
    <w:rsid w:val="00731FAB"/>
    <w:rsid w:val="007657BE"/>
    <w:rsid w:val="00783E79"/>
    <w:rsid w:val="007B5AE8"/>
    <w:rsid w:val="007F369A"/>
    <w:rsid w:val="007F3D73"/>
    <w:rsid w:val="007F5192"/>
    <w:rsid w:val="008378C8"/>
    <w:rsid w:val="00860746"/>
    <w:rsid w:val="00871ADE"/>
    <w:rsid w:val="008A321C"/>
    <w:rsid w:val="008B23F3"/>
    <w:rsid w:val="008C3137"/>
    <w:rsid w:val="008C46BD"/>
    <w:rsid w:val="008D4733"/>
    <w:rsid w:val="008E2510"/>
    <w:rsid w:val="00960A63"/>
    <w:rsid w:val="00982493"/>
    <w:rsid w:val="009C7B86"/>
    <w:rsid w:val="009E363C"/>
    <w:rsid w:val="009F38E8"/>
    <w:rsid w:val="00A06FB0"/>
    <w:rsid w:val="00A42DFA"/>
    <w:rsid w:val="00A65DDE"/>
    <w:rsid w:val="00A66B18"/>
    <w:rsid w:val="00A6783B"/>
    <w:rsid w:val="00A96CF8"/>
    <w:rsid w:val="00AA08A0"/>
    <w:rsid w:val="00AA792E"/>
    <w:rsid w:val="00AE1388"/>
    <w:rsid w:val="00AF3982"/>
    <w:rsid w:val="00B2334B"/>
    <w:rsid w:val="00B50294"/>
    <w:rsid w:val="00B57D6E"/>
    <w:rsid w:val="00BA1638"/>
    <w:rsid w:val="00BB29D5"/>
    <w:rsid w:val="00BC613D"/>
    <w:rsid w:val="00BC6EA3"/>
    <w:rsid w:val="00BD2A1A"/>
    <w:rsid w:val="00BE2B17"/>
    <w:rsid w:val="00BF1776"/>
    <w:rsid w:val="00BF4104"/>
    <w:rsid w:val="00C429AF"/>
    <w:rsid w:val="00C701F7"/>
    <w:rsid w:val="00C70786"/>
    <w:rsid w:val="00CA0925"/>
    <w:rsid w:val="00CB2DBE"/>
    <w:rsid w:val="00CC39A2"/>
    <w:rsid w:val="00D33371"/>
    <w:rsid w:val="00D66593"/>
    <w:rsid w:val="00DE1820"/>
    <w:rsid w:val="00DE3F00"/>
    <w:rsid w:val="00DE5784"/>
    <w:rsid w:val="00DE6DA2"/>
    <w:rsid w:val="00DF2D30"/>
    <w:rsid w:val="00DF3F28"/>
    <w:rsid w:val="00E13857"/>
    <w:rsid w:val="00E54349"/>
    <w:rsid w:val="00E55D74"/>
    <w:rsid w:val="00E616FF"/>
    <w:rsid w:val="00E6540C"/>
    <w:rsid w:val="00E713AF"/>
    <w:rsid w:val="00E81E2A"/>
    <w:rsid w:val="00E90FD4"/>
    <w:rsid w:val="00EB270A"/>
    <w:rsid w:val="00EC690A"/>
    <w:rsid w:val="00EE0952"/>
    <w:rsid w:val="00F016D1"/>
    <w:rsid w:val="00F10EAE"/>
    <w:rsid w:val="00F1281B"/>
    <w:rsid w:val="00F17A65"/>
    <w:rsid w:val="00F63483"/>
    <w:rsid w:val="00F663F0"/>
    <w:rsid w:val="00F83690"/>
    <w:rsid w:val="00FD115D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3DE9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83B"/>
    <w:pPr>
      <w:spacing w:before="40" w:after="360"/>
      <w:ind w:left="720" w:right="720"/>
    </w:pPr>
    <w:rPr>
      <w:color w:val="595959" w:themeColor="text1" w:themeTint="A6"/>
      <w:kern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E54349"/>
    <w:pPr>
      <w:keepNext/>
      <w:keepLines/>
      <w:spacing w:before="160" w:after="80"/>
      <w:outlineLvl w:val="2"/>
    </w:pPr>
    <w:rPr>
      <w:rFonts w:eastAsiaTheme="majorEastAsia" w:cstheme="majorBidi"/>
      <w:color w:val="112F5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E54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12F5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E54349"/>
    <w:pPr>
      <w:keepNext/>
      <w:keepLines/>
      <w:spacing w:before="80" w:after="40"/>
      <w:outlineLvl w:val="4"/>
    </w:pPr>
    <w:rPr>
      <w:rFonts w:eastAsiaTheme="majorEastAsia" w:cstheme="majorBidi"/>
      <w:color w:val="112F5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E54349"/>
    <w:pPr>
      <w:keepNext/>
      <w:keepLines/>
      <w:spacing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E54349"/>
    <w:pPr>
      <w:keepNext/>
      <w:keepLines/>
      <w:spacing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E5434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E5434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Recipient">
    <w:name w:val="Recipient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A66B18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A6783B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24D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22"/>
    <w:qFormat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0111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111"/>
    <w:rPr>
      <w:rFonts w:ascii="Tahoma" w:eastAsiaTheme="minorHAnsi" w:hAnsi="Tahoma" w:cs="Tahoma"/>
      <w:color w:val="595959" w:themeColor="text1" w:themeTint="A6"/>
      <w:kern w:val="20"/>
      <w:sz w:val="16"/>
      <w:szCs w:val="16"/>
    </w:rPr>
  </w:style>
  <w:style w:type="paragraph" w:customStyle="1" w:styleId="BasicParagraph">
    <w:name w:val="[Basic Paragraph]"/>
    <w:basedOn w:val="Normal"/>
    <w:uiPriority w:val="99"/>
    <w:rsid w:val="004A61E4"/>
    <w:pPr>
      <w:autoSpaceDE w:val="0"/>
      <w:autoSpaceDN w:val="0"/>
      <w:adjustRightInd w:val="0"/>
      <w:spacing w:before="0" w:after="0" w:line="288" w:lineRule="auto"/>
      <w:ind w:left="0" w:right="0"/>
      <w:textAlignment w:val="center"/>
    </w:pPr>
    <w:rPr>
      <w:rFonts w:ascii="Minion Pro" w:eastAsiaTheme="minorEastAsia" w:hAnsi="Minion Pro" w:cs="Minion Pro"/>
      <w:color w:val="000000"/>
      <w:kern w:val="0"/>
      <w:szCs w:val="24"/>
      <w:lang w:val="en-GB"/>
    </w:rPr>
  </w:style>
  <w:style w:type="character" w:styleId="Hyperlink">
    <w:name w:val="Hyperlink"/>
    <w:basedOn w:val="DefaultParagraphFont"/>
    <w:uiPriority w:val="99"/>
    <w:unhideWhenUsed/>
    <w:rsid w:val="004A61E4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61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61E4"/>
    <w:rPr>
      <w:color w:val="85DFD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E13857"/>
  </w:style>
  <w:style w:type="character" w:customStyle="1" w:styleId="Heading3Char">
    <w:name w:val="Heading 3 Char"/>
    <w:basedOn w:val="DefaultParagraphFont"/>
    <w:link w:val="Heading3"/>
    <w:uiPriority w:val="9"/>
    <w:rsid w:val="00E54349"/>
    <w:rPr>
      <w:rFonts w:eastAsiaTheme="majorEastAsia" w:cstheme="majorBidi"/>
      <w:color w:val="112F51" w:themeColor="accent1" w:themeShade="BF"/>
      <w:kern w:val="2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349"/>
    <w:rPr>
      <w:rFonts w:eastAsiaTheme="majorEastAsia" w:cstheme="majorBidi"/>
      <w:i/>
      <w:iCs/>
      <w:color w:val="112F51" w:themeColor="accent1" w:themeShade="BF"/>
      <w:kern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349"/>
    <w:rPr>
      <w:rFonts w:eastAsiaTheme="majorEastAsia" w:cstheme="majorBidi"/>
      <w:color w:val="112F51" w:themeColor="accent1" w:themeShade="BF"/>
      <w:kern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349"/>
    <w:rPr>
      <w:rFonts w:eastAsiaTheme="majorEastAsia" w:cstheme="majorBidi"/>
      <w:i/>
      <w:iCs/>
      <w:color w:val="595959" w:themeColor="text1" w:themeTint="A6"/>
      <w:kern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349"/>
    <w:rPr>
      <w:rFonts w:eastAsiaTheme="majorEastAsia" w:cstheme="majorBidi"/>
      <w:color w:val="595959" w:themeColor="text1" w:themeTint="A6"/>
      <w:kern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349"/>
    <w:rPr>
      <w:rFonts w:eastAsiaTheme="majorEastAsia" w:cstheme="majorBidi"/>
      <w:i/>
      <w:iCs/>
      <w:color w:val="272727" w:themeColor="text1" w:themeTint="D8"/>
      <w:kern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349"/>
    <w:rPr>
      <w:rFonts w:eastAsiaTheme="majorEastAsia" w:cstheme="majorBidi"/>
      <w:color w:val="272727" w:themeColor="text1" w:themeTint="D8"/>
      <w:kern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54349"/>
    <w:pPr>
      <w:spacing w:before="0"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349"/>
    <w:pPr>
      <w:numPr>
        <w:ilvl w:val="1"/>
      </w:numPr>
      <w:spacing w:after="160"/>
      <w:ind w:left="720"/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349"/>
    <w:rPr>
      <w:rFonts w:eastAsiaTheme="majorEastAsia" w:cstheme="majorBidi"/>
      <w:color w:val="595959" w:themeColor="text1" w:themeTint="A6"/>
      <w:spacing w:val="15"/>
      <w:kern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E543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349"/>
    <w:rPr>
      <w:i/>
      <w:iCs/>
      <w:color w:val="404040" w:themeColor="text1" w:themeTint="BF"/>
      <w:kern w:val="20"/>
      <w:szCs w:val="20"/>
    </w:rPr>
  </w:style>
  <w:style w:type="paragraph" w:styleId="ListParagraph">
    <w:name w:val="List Paragraph"/>
    <w:basedOn w:val="Normal"/>
    <w:uiPriority w:val="34"/>
    <w:rsid w:val="00E54349"/>
    <w:pPr>
      <w:contextualSpacing/>
    </w:pPr>
  </w:style>
  <w:style w:type="character" w:styleId="IntenseEmphasis">
    <w:name w:val="Intense Emphasis"/>
    <w:basedOn w:val="DefaultParagraphFont"/>
    <w:uiPriority w:val="21"/>
    <w:rsid w:val="00E54349"/>
    <w:rPr>
      <w:i/>
      <w:iCs/>
      <w:color w:val="112F5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E54349"/>
    <w:pPr>
      <w:pBdr>
        <w:top w:val="single" w:sz="4" w:space="10" w:color="112F51" w:themeColor="accent1" w:themeShade="BF"/>
        <w:bottom w:val="single" w:sz="4" w:space="10" w:color="112F51" w:themeColor="accent1" w:themeShade="BF"/>
      </w:pBdr>
      <w:spacing w:before="360"/>
      <w:ind w:left="864" w:right="864"/>
      <w:jc w:val="center"/>
    </w:pPr>
    <w:rPr>
      <w:i/>
      <w:iCs/>
      <w:color w:val="112F5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349"/>
    <w:rPr>
      <w:i/>
      <w:iCs/>
      <w:color w:val="112F51" w:themeColor="accent1" w:themeShade="BF"/>
      <w:kern w:val="20"/>
      <w:szCs w:val="20"/>
    </w:rPr>
  </w:style>
  <w:style w:type="character" w:styleId="IntenseReference">
    <w:name w:val="Intense Reference"/>
    <w:basedOn w:val="DefaultParagraphFont"/>
    <w:uiPriority w:val="32"/>
    <w:semiHidden/>
    <w:rsid w:val="00E54349"/>
    <w:rPr>
      <w:b/>
      <w:bCs/>
      <w:smallCaps/>
      <w:color w:val="112F51" w:themeColor="accent1" w:themeShade="BF"/>
      <w:spacing w:val="5"/>
    </w:rPr>
  </w:style>
  <w:style w:type="paragraph" w:customStyle="1" w:styleId="msonormal0">
    <w:name w:val="msonormal"/>
    <w:basedOn w:val="Normal"/>
    <w:rsid w:val="00E54349"/>
    <w:pPr>
      <w:spacing w:before="100" w:beforeAutospacing="1" w:after="100" w:afterAutospacing="1"/>
      <w:ind w:left="0" w:right="0"/>
    </w:pPr>
    <w:rPr>
      <w:rFonts w:ascii="Times New Roman" w:eastAsia="Times New Roman" w:hAnsi="Times New Roman" w:cs="Times New Roman"/>
      <w:color w:val="auto"/>
      <w:kern w:val="0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43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right="0"/>
    </w:pPr>
    <w:rPr>
      <w:rFonts w:ascii="Courier New" w:eastAsia="Times New Roman" w:hAnsi="Courier New" w:cs="Courier New"/>
      <w:color w:val="auto"/>
      <w:kern w:val="0"/>
      <w:sz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4349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bzpyqfadein">
    <w:name w:val="bz_pyq_fadein"/>
    <w:basedOn w:val="DefaultParagraphFont"/>
    <w:rsid w:val="00E54349"/>
  </w:style>
  <w:style w:type="character" w:customStyle="1" w:styleId="min-w-0">
    <w:name w:val="min-w-0"/>
    <w:basedOn w:val="DefaultParagraphFont"/>
    <w:rsid w:val="00E543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5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66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56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825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341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091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42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494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41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276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611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159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320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8883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884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00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5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15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45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89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0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30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1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18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87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799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695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1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2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37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50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89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45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5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9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2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5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43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345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56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49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388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4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2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94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39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7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03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26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672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5905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4355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8359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1953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3644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1509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8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49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9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7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90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63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7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06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407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54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1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93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49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56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62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51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9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53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5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5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7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5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38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872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9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552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97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18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73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29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742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715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747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198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068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3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9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3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0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74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51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36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16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78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74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51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88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77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512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0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11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46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9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74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08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3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5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69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41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77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165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51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34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70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0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09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89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52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91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094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74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02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723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2824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5350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0181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173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1322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2532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915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35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52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30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5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7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46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56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3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61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8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3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1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979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93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ED083976E25434BB51AF0F6253F1B27" ma:contentTypeVersion="15" ma:contentTypeDescription="Crear nuevo documento." ma:contentTypeScope="" ma:versionID="f454db5ed52351bf4e5425adacc431d7">
  <xsd:schema xmlns:xsd="http://www.w3.org/2001/XMLSchema" xmlns:xs="http://www.w3.org/2001/XMLSchema" xmlns:p="http://schemas.microsoft.com/office/2006/metadata/properties" xmlns:ns2="2b8766ba-5c5c-4f6f-a433-f7d892ce55da" xmlns:ns3="f9b911fe-e6e0-44d8-a613-a2d2bee70f52" targetNamespace="http://schemas.microsoft.com/office/2006/metadata/properties" ma:root="true" ma:fieldsID="d494228ae0d845e97498a3fa426d09a0" ns2:_="" ns3:_="">
    <xsd:import namespace="2b8766ba-5c5c-4f6f-a433-f7d892ce55da"/>
    <xsd:import namespace="f9b911fe-e6e0-44d8-a613-a2d2bee70f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8766ba-5c5c-4f6f-a433-f7d892ce55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63223835-3671-404b-8d02-eb161ab1ad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b911fe-e6e0-44d8-a613-a2d2bee70f5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bbd3135-e956-411b-8cab-366551a29b35}" ma:internalName="TaxCatchAll" ma:showField="CatchAllData" ma:web="f9b911fe-e6e0-44d8-a613-a2d2bee70f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8766ba-5c5c-4f6f-a433-f7d892ce55da">
      <Terms xmlns="http://schemas.microsoft.com/office/infopath/2007/PartnerControls"/>
    </lcf76f155ced4ddcb4097134ff3c332f>
    <TaxCatchAll xmlns="f9b911fe-e6e0-44d8-a613-a2d2bee70f52" xsi:nil="true"/>
    <SharedWithUsers xmlns="f9b911fe-e6e0-44d8-a613-a2d2bee70f52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44C654B-E8C8-498A-83B3-93D1B567E6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847086-2931-294C-AB4B-6529E04F896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18E6EB-7BE1-41BC-948D-621173B4DF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8766ba-5c5c-4f6f-a433-f7d892ce55da"/>
    <ds:schemaRef ds:uri="f9b911fe-e6e0-44d8-a613-a2d2bee70f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B22A81-98F8-461C-B06D-4BECD4DA309D}">
  <ds:schemaRefs>
    <ds:schemaRef ds:uri="http://schemas.microsoft.com/office/2006/metadata/properties"/>
    <ds:schemaRef ds:uri="http://schemas.microsoft.com/office/infopath/2007/PartnerControls"/>
    <ds:schemaRef ds:uri="2b8766ba-5c5c-4f6f-a433-f7d892ce55da"/>
    <ds:schemaRef ds:uri="f9b911fe-e6e0-44d8-a613-a2d2bee70f52"/>
  </ds:schemaRefs>
</ds:datastoreItem>
</file>

<file path=docMetadata/LabelInfo.xml><?xml version="1.0" encoding="utf-8"?>
<clbl:labelList xmlns:clbl="http://schemas.microsoft.com/office/2020/mipLabelMetadata">
  <clbl:label id="{c8090dd0-abe3-4cff-bb56-bb4fb4cfab39}" enabled="1" method="Standard" siteId="{71fb95fd-b3e3-40fd-b8e1-ad07ead0f34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1682</Words>
  <Characters>9590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2026-03-13T18:40:00Z</dcterms:created>
  <dcterms:modified xsi:type="dcterms:W3CDTF">2026-03-13T20:44:00Z</dcterms:modified>
</cp:coreProperties>
</file>